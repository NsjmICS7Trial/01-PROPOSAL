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D276C" w:rsidRPr="00A85EF9" w:rsidRDefault="00A85EF9" w:rsidP="009D276C">
      <w:pPr>
        <w:jc w:val="center"/>
        <w:rPr>
          <w:rFonts w:ascii="Arial" w:hAnsi="Arial" w:cs="Arial"/>
          <w:b/>
          <w:sz w:val="28"/>
          <w:szCs w:val="28"/>
        </w:rPr>
      </w:pPr>
      <w:r>
        <w:rPr>
          <w:rFonts w:ascii="Arial" w:hAnsi="Arial" w:cs="Arial"/>
          <w:b/>
          <w:sz w:val="28"/>
          <w:szCs w:val="28"/>
        </w:rPr>
        <w:t xml:space="preserve">MAMA’S CHEESIES: </w:t>
      </w:r>
      <w:r w:rsidR="00504A42">
        <w:rPr>
          <w:rFonts w:ascii="Arial" w:hAnsi="Arial" w:cs="Arial"/>
          <w:b/>
          <w:sz w:val="28"/>
          <w:szCs w:val="28"/>
        </w:rPr>
        <w:t>GRAPHICAL AND FUNCTIONAL ENHANCEMENT</w:t>
      </w:r>
    </w:p>
    <w:p w:rsidR="003676A4" w:rsidRDefault="003676A4">
      <w:pPr>
        <w:pStyle w:val="NoSpacing"/>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rPr>
      </w:pPr>
      <w:r>
        <w:rPr>
          <w:rFonts w:ascii="Arial" w:hAnsi="Arial" w:cs="Arial"/>
        </w:rPr>
        <w:t>A Case Study Proposal</w:t>
      </w:r>
    </w:p>
    <w:p w:rsidR="003676A4" w:rsidRDefault="00EC3961">
      <w:pPr>
        <w:pStyle w:val="NoSpacing"/>
        <w:jc w:val="center"/>
        <w:rPr>
          <w:rFonts w:ascii="Arial" w:hAnsi="Arial" w:cs="Arial"/>
        </w:rPr>
      </w:pPr>
      <w:r>
        <w:rPr>
          <w:rFonts w:ascii="Arial" w:hAnsi="Arial" w:cs="Arial"/>
        </w:rPr>
        <w:t>Presented to the</w:t>
      </w:r>
    </w:p>
    <w:p w:rsidR="003676A4" w:rsidRDefault="00EC3961">
      <w:pPr>
        <w:pStyle w:val="NoSpacing"/>
        <w:jc w:val="center"/>
        <w:rPr>
          <w:rFonts w:ascii="Arial" w:hAnsi="Arial" w:cs="Arial"/>
        </w:rPr>
      </w:pPr>
      <w:r>
        <w:rPr>
          <w:rFonts w:ascii="Arial" w:hAnsi="Arial" w:cs="Arial"/>
        </w:rPr>
        <w:t>Computer Science Department</w:t>
      </w:r>
    </w:p>
    <w:p w:rsidR="003676A4" w:rsidRDefault="00EC3961">
      <w:pPr>
        <w:pStyle w:val="NoSpacing"/>
        <w:jc w:val="center"/>
        <w:rPr>
          <w:rFonts w:ascii="Arial" w:hAnsi="Arial" w:cs="Arial"/>
        </w:rPr>
      </w:pPr>
      <w:r>
        <w:rPr>
          <w:rFonts w:ascii="Arial" w:hAnsi="Arial" w:cs="Arial"/>
        </w:rPr>
        <w:t>Faculty of Engineering</w:t>
      </w:r>
    </w:p>
    <w:p w:rsidR="003676A4" w:rsidRDefault="00EC3961">
      <w:pPr>
        <w:pStyle w:val="NoSpacing"/>
        <w:jc w:val="center"/>
        <w:rPr>
          <w:rFonts w:ascii="Arial" w:hAnsi="Arial" w:cs="Arial"/>
        </w:rPr>
      </w:pPr>
      <w:r>
        <w:rPr>
          <w:rFonts w:ascii="Arial" w:hAnsi="Arial" w:cs="Arial"/>
        </w:rPr>
        <w:t>University of Santo Tomas</w:t>
      </w: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rPr>
      </w:pPr>
      <w:r>
        <w:rPr>
          <w:rFonts w:ascii="Arial" w:hAnsi="Arial" w:cs="Arial"/>
        </w:rPr>
        <w:t>In Partial Fulfillment</w:t>
      </w:r>
    </w:p>
    <w:p w:rsidR="003676A4" w:rsidRDefault="00EC3961">
      <w:pPr>
        <w:pStyle w:val="NoSpacing"/>
        <w:jc w:val="center"/>
        <w:rPr>
          <w:rFonts w:ascii="Arial" w:hAnsi="Arial" w:cs="Arial"/>
        </w:rPr>
      </w:pPr>
      <w:proofErr w:type="gramStart"/>
      <w:r>
        <w:rPr>
          <w:rFonts w:ascii="Arial" w:hAnsi="Arial" w:cs="Arial"/>
        </w:rPr>
        <w:t>of</w:t>
      </w:r>
      <w:proofErr w:type="gramEnd"/>
      <w:r>
        <w:rPr>
          <w:rFonts w:ascii="Arial" w:hAnsi="Arial" w:cs="Arial"/>
        </w:rPr>
        <w:t xml:space="preserve"> the Requirements for the Subject</w:t>
      </w:r>
    </w:p>
    <w:p w:rsidR="003676A4" w:rsidRDefault="00EC3961">
      <w:pPr>
        <w:pStyle w:val="NoSpacing"/>
        <w:jc w:val="center"/>
        <w:rPr>
          <w:rFonts w:ascii="Arial" w:hAnsi="Arial" w:cs="Arial"/>
        </w:rPr>
      </w:pPr>
      <w:r>
        <w:rPr>
          <w:rFonts w:ascii="Arial" w:hAnsi="Arial" w:cs="Arial"/>
        </w:rPr>
        <w:t>ICS7 (Interface Design and Web Technologies)</w:t>
      </w: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rPr>
      </w:pPr>
      <w:proofErr w:type="gramStart"/>
      <w:r>
        <w:rPr>
          <w:rFonts w:ascii="Arial" w:hAnsi="Arial" w:cs="Arial"/>
        </w:rPr>
        <w:t>by</w:t>
      </w:r>
      <w:proofErr w:type="gramEnd"/>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b/>
        </w:rPr>
      </w:pPr>
      <w:r>
        <w:rPr>
          <w:rFonts w:ascii="Arial" w:hAnsi="Arial" w:cs="Arial"/>
          <w:b/>
        </w:rPr>
        <w:t xml:space="preserve">Matthew </w:t>
      </w:r>
      <w:proofErr w:type="spellStart"/>
      <w:r>
        <w:rPr>
          <w:rFonts w:ascii="Arial" w:hAnsi="Arial" w:cs="Arial"/>
          <w:b/>
        </w:rPr>
        <w:t>Ohrel</w:t>
      </w:r>
      <w:proofErr w:type="spellEnd"/>
      <w:r>
        <w:rPr>
          <w:rFonts w:ascii="Arial" w:hAnsi="Arial" w:cs="Arial"/>
          <w:b/>
        </w:rPr>
        <w:t xml:space="preserve">. M. </w:t>
      </w:r>
      <w:proofErr w:type="spellStart"/>
      <w:r>
        <w:rPr>
          <w:rFonts w:ascii="Arial" w:hAnsi="Arial" w:cs="Arial"/>
          <w:b/>
        </w:rPr>
        <w:t>Uy</w:t>
      </w:r>
      <w:proofErr w:type="spellEnd"/>
    </w:p>
    <w:p w:rsidR="003676A4" w:rsidRDefault="00EC3961">
      <w:pPr>
        <w:pStyle w:val="NoSpacing"/>
        <w:jc w:val="center"/>
        <w:rPr>
          <w:rFonts w:ascii="Arial" w:hAnsi="Arial" w:cs="Arial"/>
          <w:b/>
        </w:rPr>
      </w:pPr>
      <w:r>
        <w:rPr>
          <w:rFonts w:ascii="Arial" w:hAnsi="Arial" w:cs="Arial"/>
          <w:b/>
        </w:rPr>
        <w:t xml:space="preserve">Kino Rafael R. </w:t>
      </w:r>
      <w:proofErr w:type="spellStart"/>
      <w:r>
        <w:rPr>
          <w:rFonts w:ascii="Arial" w:hAnsi="Arial" w:cs="Arial"/>
          <w:b/>
        </w:rPr>
        <w:t>Manalo</w:t>
      </w:r>
      <w:proofErr w:type="spellEnd"/>
    </w:p>
    <w:p w:rsidR="003676A4" w:rsidRDefault="00EC3961">
      <w:pPr>
        <w:pStyle w:val="NoSpacing"/>
        <w:jc w:val="center"/>
        <w:rPr>
          <w:rFonts w:ascii="Arial" w:hAnsi="Arial" w:cs="Arial"/>
          <w:b/>
        </w:rPr>
      </w:pPr>
      <w:r>
        <w:rPr>
          <w:rFonts w:ascii="Arial" w:hAnsi="Arial" w:cs="Arial"/>
          <w:b/>
        </w:rPr>
        <w:t xml:space="preserve">Mark Ian R. </w:t>
      </w:r>
      <w:proofErr w:type="spellStart"/>
      <w:r>
        <w:rPr>
          <w:rFonts w:ascii="Arial" w:hAnsi="Arial" w:cs="Arial"/>
          <w:b/>
        </w:rPr>
        <w:t>Eustaquio</w:t>
      </w:r>
      <w:proofErr w:type="spellEnd"/>
    </w:p>
    <w:p w:rsidR="003676A4" w:rsidRDefault="00EC3961">
      <w:pPr>
        <w:pStyle w:val="NoSpacing"/>
        <w:jc w:val="center"/>
        <w:rPr>
          <w:rFonts w:ascii="Arial" w:hAnsi="Arial" w:cs="Arial"/>
          <w:b/>
        </w:rPr>
      </w:pPr>
      <w:r>
        <w:rPr>
          <w:rFonts w:ascii="Arial" w:hAnsi="Arial" w:cs="Arial"/>
          <w:b/>
        </w:rPr>
        <w:t>Martin Adrian P.</w:t>
      </w:r>
      <w:r w:rsidR="00235469">
        <w:rPr>
          <w:rFonts w:ascii="Arial" w:hAnsi="Arial" w:cs="Arial"/>
          <w:b/>
        </w:rPr>
        <w:t xml:space="preserve"> </w:t>
      </w:r>
      <w:proofErr w:type="spellStart"/>
      <w:r w:rsidR="00235469">
        <w:rPr>
          <w:rFonts w:ascii="Arial" w:hAnsi="Arial" w:cs="Arial"/>
          <w:b/>
        </w:rPr>
        <w:t>Casas</w:t>
      </w:r>
      <w:proofErr w:type="spellEnd"/>
    </w:p>
    <w:p w:rsidR="003676A4" w:rsidRDefault="00EC3961">
      <w:pPr>
        <w:pStyle w:val="NoSpacing"/>
        <w:jc w:val="center"/>
        <w:rPr>
          <w:rFonts w:ascii="Arial" w:hAnsi="Arial" w:cs="Arial"/>
          <w:b/>
        </w:rPr>
      </w:pPr>
      <w:r>
        <w:rPr>
          <w:rFonts w:ascii="Arial" w:hAnsi="Arial" w:cs="Arial"/>
          <w:b/>
        </w:rPr>
        <w:t xml:space="preserve">David </w:t>
      </w:r>
      <w:proofErr w:type="spellStart"/>
      <w:r>
        <w:rPr>
          <w:rFonts w:ascii="Arial" w:hAnsi="Arial" w:cs="Arial"/>
          <w:b/>
        </w:rPr>
        <w:t>Aristle</w:t>
      </w:r>
      <w:proofErr w:type="spellEnd"/>
      <w:r>
        <w:rPr>
          <w:rFonts w:ascii="Arial" w:hAnsi="Arial" w:cs="Arial"/>
          <w:b/>
        </w:rPr>
        <w:t xml:space="preserve"> T. </w:t>
      </w:r>
      <w:proofErr w:type="spellStart"/>
      <w:r>
        <w:rPr>
          <w:rFonts w:ascii="Arial" w:hAnsi="Arial" w:cs="Arial"/>
          <w:b/>
        </w:rPr>
        <w:t>Balba</w:t>
      </w:r>
      <w:proofErr w:type="spellEnd"/>
    </w:p>
    <w:p w:rsidR="003676A4" w:rsidRDefault="00EC3961">
      <w:pPr>
        <w:pStyle w:val="NoSpacing"/>
        <w:jc w:val="center"/>
        <w:rPr>
          <w:rFonts w:ascii="Arial" w:hAnsi="Arial" w:cs="Arial"/>
          <w:b/>
        </w:rPr>
      </w:pPr>
      <w:r>
        <w:rPr>
          <w:rFonts w:ascii="Arial" w:hAnsi="Arial" w:cs="Arial"/>
          <w:b/>
        </w:rPr>
        <w:t>Lance Ira C. Marquez</w:t>
      </w:r>
    </w:p>
    <w:p w:rsidR="003676A4" w:rsidRDefault="00EC3961">
      <w:pPr>
        <w:pStyle w:val="NoSpacing"/>
        <w:jc w:val="center"/>
        <w:rPr>
          <w:rFonts w:ascii="Arial" w:hAnsi="Arial" w:cs="Arial"/>
          <w:b/>
        </w:rPr>
      </w:pPr>
      <w:r>
        <w:rPr>
          <w:rFonts w:ascii="Arial" w:hAnsi="Arial" w:cs="Arial"/>
          <w:b/>
        </w:rPr>
        <w:t xml:space="preserve"> Louise </w:t>
      </w:r>
      <w:proofErr w:type="spellStart"/>
      <w:r>
        <w:rPr>
          <w:rFonts w:ascii="Arial" w:hAnsi="Arial" w:cs="Arial"/>
          <w:b/>
        </w:rPr>
        <w:t>Keren</w:t>
      </w:r>
      <w:proofErr w:type="spellEnd"/>
      <w:r>
        <w:rPr>
          <w:rFonts w:ascii="Arial" w:hAnsi="Arial" w:cs="Arial"/>
          <w:b/>
        </w:rPr>
        <w:t xml:space="preserve"> S. </w:t>
      </w:r>
      <w:proofErr w:type="spellStart"/>
      <w:r>
        <w:rPr>
          <w:rFonts w:ascii="Arial" w:hAnsi="Arial" w:cs="Arial"/>
          <w:b/>
        </w:rPr>
        <w:t>Emata</w:t>
      </w:r>
      <w:proofErr w:type="spellEnd"/>
    </w:p>
    <w:p w:rsidR="003676A4" w:rsidRDefault="00EC3961">
      <w:pPr>
        <w:pStyle w:val="NoSpacing"/>
        <w:jc w:val="center"/>
        <w:rPr>
          <w:rFonts w:ascii="Arial" w:hAnsi="Arial" w:cs="Arial"/>
          <w:b/>
        </w:rPr>
      </w:pPr>
      <w:proofErr w:type="spellStart"/>
      <w:r>
        <w:rPr>
          <w:rFonts w:ascii="Arial" w:hAnsi="Arial" w:cs="Arial"/>
          <w:b/>
        </w:rPr>
        <w:t>Nico</w:t>
      </w:r>
      <w:proofErr w:type="spellEnd"/>
      <w:r>
        <w:rPr>
          <w:rFonts w:ascii="Arial" w:hAnsi="Arial" w:cs="Arial"/>
          <w:b/>
        </w:rPr>
        <w:t xml:space="preserve"> Brent SJ. </w:t>
      </w:r>
      <w:proofErr w:type="spellStart"/>
      <w:r>
        <w:rPr>
          <w:rFonts w:ascii="Arial" w:hAnsi="Arial" w:cs="Arial"/>
          <w:b/>
        </w:rPr>
        <w:t>Miguelino</w:t>
      </w:r>
      <w:proofErr w:type="spellEnd"/>
    </w:p>
    <w:p w:rsidR="003676A4" w:rsidRDefault="00EC3961">
      <w:pPr>
        <w:pStyle w:val="NoSpacing"/>
        <w:jc w:val="center"/>
        <w:rPr>
          <w:rFonts w:ascii="Arial" w:hAnsi="Arial" w:cs="Arial"/>
          <w:b/>
        </w:rPr>
      </w:pPr>
      <w:r>
        <w:rPr>
          <w:rFonts w:ascii="Arial" w:hAnsi="Arial" w:cs="Arial"/>
          <w:b/>
        </w:rPr>
        <w:t>BS Computer Science</w:t>
      </w: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rPr>
      </w:pPr>
      <w:r>
        <w:rPr>
          <w:rFonts w:ascii="Arial" w:hAnsi="Arial" w:cs="Arial"/>
        </w:rPr>
        <w:t>Presented to</w:t>
      </w:r>
    </w:p>
    <w:p w:rsidR="003676A4" w:rsidRDefault="003676A4">
      <w:pPr>
        <w:pStyle w:val="NoSpacing"/>
        <w:jc w:val="center"/>
        <w:rPr>
          <w:rFonts w:ascii="Arial" w:hAnsi="Arial" w:cs="Arial"/>
        </w:rPr>
      </w:pPr>
    </w:p>
    <w:p w:rsidR="003676A4" w:rsidRPr="008A29DA" w:rsidRDefault="00EC3961">
      <w:pPr>
        <w:pStyle w:val="NoSpacing"/>
        <w:jc w:val="center"/>
        <w:rPr>
          <w:rFonts w:ascii="Arial" w:hAnsi="Arial" w:cs="Arial"/>
        </w:rPr>
      </w:pPr>
      <w:r w:rsidRPr="008A29DA">
        <w:rPr>
          <w:rFonts w:ascii="Arial" w:hAnsi="Arial" w:cs="Arial"/>
        </w:rPr>
        <w:t>Asst. Prof. Vergil V. Reyes</w:t>
      </w: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3676A4">
      <w:pPr>
        <w:pStyle w:val="NoSpacing"/>
        <w:jc w:val="center"/>
        <w:rPr>
          <w:rFonts w:ascii="Arial" w:hAnsi="Arial" w:cs="Arial"/>
        </w:rPr>
      </w:pPr>
    </w:p>
    <w:p w:rsidR="003676A4" w:rsidRDefault="00EC3961">
      <w:pPr>
        <w:pStyle w:val="NoSpacing"/>
        <w:jc w:val="center"/>
        <w:rPr>
          <w:rFonts w:ascii="Arial" w:hAnsi="Arial" w:cs="Arial"/>
        </w:rPr>
      </w:pPr>
      <w:r>
        <w:rPr>
          <w:rFonts w:ascii="Arial" w:hAnsi="Arial" w:cs="Arial"/>
        </w:rPr>
        <w:t>December 2013</w:t>
      </w:r>
    </w:p>
    <w:p w:rsidR="003676A4" w:rsidRDefault="003676A4" w:rsidP="00DE491A">
      <w:pPr>
        <w:pStyle w:val="NoSpacing"/>
        <w:rPr>
          <w:rFonts w:ascii="Arial" w:hAnsi="Arial" w:cs="Arial"/>
        </w:rPr>
      </w:pPr>
    </w:p>
    <w:p w:rsidR="003676A4" w:rsidRDefault="00EC3961">
      <w:pPr>
        <w:pStyle w:val="TOCHeading"/>
        <w:jc w:val="center"/>
        <w:rPr>
          <w:rFonts w:ascii="Arial" w:hAnsi="Arial" w:cs="Arial"/>
          <w:color w:val="auto"/>
        </w:rPr>
      </w:pPr>
      <w:r>
        <w:rPr>
          <w:rFonts w:ascii="Arial" w:hAnsi="Arial" w:cs="Arial"/>
          <w:color w:val="auto"/>
        </w:rPr>
        <w:lastRenderedPageBreak/>
        <w:t>Table of Contents</w:t>
      </w:r>
    </w:p>
    <w:p w:rsidR="003676A4" w:rsidRDefault="003676A4">
      <w:pPr>
        <w:rPr>
          <w:rFonts w:ascii="Arial" w:hAnsi="Arial" w:cs="Arial"/>
        </w:rPr>
      </w:pPr>
    </w:p>
    <w:p w:rsidR="003676A4" w:rsidRDefault="001F1FA8">
      <w:pPr>
        <w:pStyle w:val="TOC1"/>
        <w:tabs>
          <w:tab w:val="left" w:pos="480"/>
          <w:tab w:val="right" w:leader="dot" w:pos="9350"/>
        </w:tabs>
        <w:rPr>
          <w:rFonts w:ascii="Arial" w:hAnsi="Arial" w:cs="Arial"/>
          <w:noProof/>
          <w:sz w:val="22"/>
          <w:szCs w:val="22"/>
        </w:rPr>
      </w:pPr>
      <w:r>
        <w:rPr>
          <w:rFonts w:ascii="Arial" w:hAnsi="Arial" w:cs="Arial"/>
          <w:sz w:val="22"/>
          <w:szCs w:val="22"/>
        </w:rPr>
        <w:fldChar w:fldCharType="begin"/>
      </w:r>
      <w:r w:rsidR="00EC3961">
        <w:rPr>
          <w:rFonts w:ascii="Arial" w:hAnsi="Arial" w:cs="Arial"/>
          <w:sz w:val="22"/>
          <w:szCs w:val="22"/>
        </w:rPr>
        <w:instrText xml:space="preserve"> TOC \o "1-3" \h \z \u </w:instrText>
      </w:r>
      <w:r>
        <w:rPr>
          <w:rFonts w:ascii="Arial" w:hAnsi="Arial" w:cs="Arial"/>
          <w:sz w:val="22"/>
          <w:szCs w:val="22"/>
        </w:rPr>
        <w:fldChar w:fldCharType="separate"/>
      </w:r>
      <w:hyperlink w:anchor="_Toc371693278" w:history="1">
        <w:r w:rsidR="00EC3961">
          <w:rPr>
            <w:rStyle w:val="Hyperlink"/>
            <w:rFonts w:ascii="Arial" w:hAnsi="Arial" w:cs="Arial"/>
            <w:noProof/>
            <w:sz w:val="22"/>
            <w:szCs w:val="22"/>
          </w:rPr>
          <w:t>I.</w:t>
        </w:r>
        <w:r w:rsidR="00EC3961">
          <w:rPr>
            <w:rFonts w:ascii="Arial" w:hAnsi="Arial" w:cs="Arial"/>
            <w:noProof/>
            <w:sz w:val="22"/>
            <w:szCs w:val="22"/>
          </w:rPr>
          <w:tab/>
        </w:r>
        <w:r w:rsidR="00EC3961">
          <w:rPr>
            <w:rStyle w:val="Hyperlink"/>
            <w:rFonts w:ascii="Arial" w:hAnsi="Arial" w:cs="Arial"/>
            <w:noProof/>
            <w:sz w:val="22"/>
            <w:szCs w:val="22"/>
          </w:rPr>
          <w:t>Background of the Study</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_Toc371693278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3</w:t>
        </w:r>
        <w:r>
          <w:rPr>
            <w:rFonts w:ascii="Arial" w:hAnsi="Arial" w:cs="Arial"/>
            <w:noProof/>
            <w:sz w:val="22"/>
            <w:szCs w:val="22"/>
          </w:rPr>
          <w:fldChar w:fldCharType="end"/>
        </w:r>
      </w:hyperlink>
    </w:p>
    <w:p w:rsidR="003676A4" w:rsidRDefault="001F1FA8">
      <w:pPr>
        <w:pStyle w:val="TOC2"/>
        <w:tabs>
          <w:tab w:val="left" w:pos="720"/>
          <w:tab w:val="right" w:leader="dot" w:pos="9350"/>
        </w:tabs>
        <w:rPr>
          <w:rFonts w:ascii="Arial" w:hAnsi="Arial" w:cs="Arial"/>
          <w:noProof/>
          <w:sz w:val="22"/>
          <w:szCs w:val="22"/>
        </w:rPr>
      </w:pPr>
      <w:hyperlink w:anchor="_Toc371693279" w:history="1">
        <w:r w:rsidR="00EC3961">
          <w:rPr>
            <w:rStyle w:val="Hyperlink"/>
            <w:rFonts w:ascii="Arial" w:hAnsi="Arial" w:cs="Arial"/>
            <w:noProof/>
            <w:sz w:val="22"/>
            <w:szCs w:val="22"/>
          </w:rPr>
          <w:t>A.</w:t>
        </w:r>
        <w:r w:rsidR="00EC3961">
          <w:rPr>
            <w:rFonts w:ascii="Arial" w:hAnsi="Arial" w:cs="Arial"/>
            <w:noProof/>
            <w:sz w:val="22"/>
            <w:szCs w:val="22"/>
          </w:rPr>
          <w:tab/>
        </w:r>
        <w:r w:rsidR="00EC3961">
          <w:rPr>
            <w:rStyle w:val="Hyperlink"/>
            <w:rFonts w:ascii="Arial" w:hAnsi="Arial" w:cs="Arial"/>
            <w:noProof/>
            <w:sz w:val="22"/>
            <w:szCs w:val="22"/>
          </w:rPr>
          <w:t>Name of Site to be Enhanced</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_Toc371693279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3</w:t>
        </w:r>
        <w:r>
          <w:rPr>
            <w:rFonts w:ascii="Arial" w:hAnsi="Arial" w:cs="Arial"/>
            <w:noProof/>
            <w:sz w:val="22"/>
            <w:szCs w:val="22"/>
          </w:rPr>
          <w:fldChar w:fldCharType="end"/>
        </w:r>
      </w:hyperlink>
    </w:p>
    <w:p w:rsidR="003676A4" w:rsidRDefault="001F1FA8">
      <w:pPr>
        <w:pStyle w:val="TOC2"/>
        <w:tabs>
          <w:tab w:val="left" w:pos="720"/>
          <w:tab w:val="right" w:leader="dot" w:pos="9350"/>
        </w:tabs>
        <w:rPr>
          <w:rFonts w:ascii="Arial" w:hAnsi="Arial" w:cs="Arial"/>
          <w:noProof/>
          <w:sz w:val="22"/>
          <w:szCs w:val="22"/>
        </w:rPr>
      </w:pPr>
      <w:hyperlink w:anchor="_Toc371693280" w:history="1">
        <w:r w:rsidR="00EC3961">
          <w:rPr>
            <w:rStyle w:val="Hyperlink"/>
            <w:rFonts w:ascii="Arial" w:hAnsi="Arial" w:cs="Arial"/>
            <w:noProof/>
            <w:sz w:val="22"/>
            <w:szCs w:val="22"/>
          </w:rPr>
          <w:t>B.</w:t>
        </w:r>
        <w:r w:rsidR="00EC3961">
          <w:rPr>
            <w:rFonts w:ascii="Arial" w:hAnsi="Arial" w:cs="Arial"/>
            <w:noProof/>
            <w:sz w:val="22"/>
            <w:szCs w:val="22"/>
          </w:rPr>
          <w:tab/>
        </w:r>
        <w:r w:rsidR="00EC3961">
          <w:rPr>
            <w:rStyle w:val="Hyperlink"/>
            <w:rFonts w:ascii="Arial" w:hAnsi="Arial" w:cs="Arial"/>
            <w:noProof/>
            <w:sz w:val="22"/>
            <w:szCs w:val="22"/>
          </w:rPr>
          <w:t>Background of What the Site is for</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_Toc371693280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3</w:t>
        </w:r>
        <w:r>
          <w:rPr>
            <w:rFonts w:ascii="Arial" w:hAnsi="Arial" w:cs="Arial"/>
            <w:noProof/>
            <w:sz w:val="22"/>
            <w:szCs w:val="22"/>
          </w:rPr>
          <w:fldChar w:fldCharType="end"/>
        </w:r>
      </w:hyperlink>
    </w:p>
    <w:p w:rsidR="003676A4" w:rsidRDefault="001F1FA8">
      <w:pPr>
        <w:pStyle w:val="TOC2"/>
        <w:tabs>
          <w:tab w:val="left" w:pos="960"/>
          <w:tab w:val="right" w:leader="dot" w:pos="9350"/>
        </w:tabs>
        <w:rPr>
          <w:rFonts w:ascii="Arial" w:hAnsi="Arial" w:cs="Arial"/>
          <w:noProof/>
          <w:sz w:val="22"/>
          <w:szCs w:val="22"/>
        </w:rPr>
      </w:pPr>
      <w:hyperlink w:anchor="_Toc371693281" w:history="1">
        <w:r w:rsidR="00EC3961">
          <w:rPr>
            <w:rStyle w:val="Hyperlink"/>
            <w:rFonts w:ascii="Arial" w:hAnsi="Arial" w:cs="Arial"/>
            <w:noProof/>
            <w:sz w:val="22"/>
            <w:szCs w:val="22"/>
          </w:rPr>
          <w:t>C.</w:t>
        </w:r>
        <w:r w:rsidR="00EC3961">
          <w:rPr>
            <w:rFonts w:ascii="Arial" w:hAnsi="Arial" w:cs="Arial"/>
            <w:noProof/>
            <w:sz w:val="22"/>
            <w:szCs w:val="22"/>
          </w:rPr>
          <w:tab/>
        </w:r>
        <w:r w:rsidR="00EC3961">
          <w:rPr>
            <w:rStyle w:val="Hyperlink"/>
            <w:rFonts w:ascii="Arial" w:hAnsi="Arial" w:cs="Arial"/>
            <w:noProof/>
            <w:sz w:val="22"/>
            <w:szCs w:val="22"/>
          </w:rPr>
          <w:t>Objectives of the Study</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_Toc371693281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3</w:t>
        </w:r>
        <w:r>
          <w:rPr>
            <w:rFonts w:ascii="Arial" w:hAnsi="Arial" w:cs="Arial"/>
            <w:noProof/>
            <w:sz w:val="22"/>
            <w:szCs w:val="22"/>
          </w:rPr>
          <w:fldChar w:fldCharType="end"/>
        </w:r>
      </w:hyperlink>
    </w:p>
    <w:p w:rsidR="003676A4" w:rsidRDefault="001F1FA8">
      <w:pPr>
        <w:pStyle w:val="TOC2"/>
        <w:tabs>
          <w:tab w:val="left" w:pos="960"/>
          <w:tab w:val="right" w:leader="dot" w:pos="9350"/>
        </w:tabs>
        <w:rPr>
          <w:rFonts w:ascii="Arial" w:hAnsi="Arial" w:cs="Arial"/>
          <w:noProof/>
          <w:sz w:val="22"/>
          <w:szCs w:val="22"/>
        </w:rPr>
      </w:pPr>
      <w:hyperlink w:anchor="_Toc371693282" w:history="1">
        <w:r w:rsidR="00EC3961">
          <w:rPr>
            <w:rStyle w:val="Hyperlink"/>
            <w:rFonts w:ascii="Arial" w:hAnsi="Arial" w:cs="Arial"/>
            <w:noProof/>
            <w:sz w:val="22"/>
            <w:szCs w:val="22"/>
          </w:rPr>
          <w:t>D.</w:t>
        </w:r>
        <w:r w:rsidR="00EC3961">
          <w:rPr>
            <w:rFonts w:ascii="Arial" w:hAnsi="Arial" w:cs="Arial"/>
            <w:noProof/>
            <w:sz w:val="22"/>
            <w:szCs w:val="22"/>
          </w:rPr>
          <w:tab/>
        </w:r>
        <w:r w:rsidR="00EC3961">
          <w:rPr>
            <w:rStyle w:val="Hyperlink"/>
            <w:rFonts w:ascii="Arial" w:hAnsi="Arial" w:cs="Arial"/>
            <w:noProof/>
            <w:sz w:val="22"/>
            <w:szCs w:val="22"/>
          </w:rPr>
          <w:t>Significance of the Study</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_Toc371693282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3</w:t>
        </w:r>
        <w:r>
          <w:rPr>
            <w:rFonts w:ascii="Arial" w:hAnsi="Arial" w:cs="Arial"/>
            <w:noProof/>
            <w:sz w:val="22"/>
            <w:szCs w:val="22"/>
          </w:rPr>
          <w:fldChar w:fldCharType="end"/>
        </w:r>
      </w:hyperlink>
    </w:p>
    <w:p w:rsidR="003676A4" w:rsidRDefault="001F1FA8">
      <w:pPr>
        <w:pStyle w:val="TOC1"/>
        <w:tabs>
          <w:tab w:val="left" w:pos="480"/>
          <w:tab w:val="right" w:leader="dot" w:pos="9350"/>
        </w:tabs>
        <w:rPr>
          <w:rFonts w:ascii="Arial" w:hAnsi="Arial" w:cs="Arial"/>
          <w:noProof/>
          <w:sz w:val="22"/>
          <w:szCs w:val="22"/>
        </w:rPr>
      </w:pPr>
      <w:hyperlink w:anchor="_Toc371693283" w:history="1">
        <w:r w:rsidR="00EC3961">
          <w:rPr>
            <w:rStyle w:val="Hyperlink"/>
            <w:rFonts w:ascii="Arial" w:hAnsi="Arial" w:cs="Arial"/>
            <w:noProof/>
            <w:sz w:val="22"/>
            <w:szCs w:val="22"/>
          </w:rPr>
          <w:t>II.</w:t>
        </w:r>
        <w:r w:rsidR="00EC3961">
          <w:rPr>
            <w:rFonts w:ascii="Arial" w:hAnsi="Arial" w:cs="Arial"/>
            <w:noProof/>
            <w:sz w:val="22"/>
            <w:szCs w:val="22"/>
          </w:rPr>
          <w:tab/>
        </w:r>
        <w:r w:rsidR="00EC3961">
          <w:rPr>
            <w:rStyle w:val="Hyperlink"/>
            <w:rFonts w:ascii="Arial" w:hAnsi="Arial" w:cs="Arial"/>
            <w:noProof/>
            <w:sz w:val="22"/>
            <w:szCs w:val="22"/>
          </w:rPr>
          <w:t>Analysis and Description of the Present System</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_Toc371693283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4</w:t>
        </w:r>
        <w:r>
          <w:rPr>
            <w:rFonts w:ascii="Arial" w:hAnsi="Arial" w:cs="Arial"/>
            <w:noProof/>
            <w:sz w:val="22"/>
            <w:szCs w:val="22"/>
          </w:rPr>
          <w:fldChar w:fldCharType="end"/>
        </w:r>
      </w:hyperlink>
    </w:p>
    <w:p w:rsidR="003676A4" w:rsidRDefault="001F1FA8">
      <w:pPr>
        <w:pStyle w:val="TOC2"/>
        <w:tabs>
          <w:tab w:val="left" w:pos="720"/>
          <w:tab w:val="right" w:leader="dot" w:pos="9350"/>
        </w:tabs>
        <w:rPr>
          <w:rFonts w:ascii="Arial" w:hAnsi="Arial" w:cs="Arial"/>
          <w:noProof/>
          <w:sz w:val="22"/>
          <w:szCs w:val="22"/>
        </w:rPr>
      </w:pPr>
      <w:hyperlink w:anchor="_Toc371693284" w:history="1">
        <w:r w:rsidR="00EC3961">
          <w:rPr>
            <w:rStyle w:val="Hyperlink"/>
            <w:rFonts w:ascii="Arial" w:hAnsi="Arial" w:cs="Arial"/>
            <w:noProof/>
            <w:sz w:val="22"/>
            <w:szCs w:val="22"/>
          </w:rPr>
          <w:t>A.</w:t>
        </w:r>
        <w:r w:rsidR="00EC3961">
          <w:rPr>
            <w:rFonts w:ascii="Arial" w:hAnsi="Arial" w:cs="Arial"/>
            <w:noProof/>
            <w:sz w:val="22"/>
            <w:szCs w:val="22"/>
          </w:rPr>
          <w:tab/>
        </w:r>
        <w:r w:rsidR="00EC3961">
          <w:rPr>
            <w:rStyle w:val="Hyperlink"/>
            <w:rFonts w:ascii="Arial" w:hAnsi="Arial" w:cs="Arial"/>
            <w:noProof/>
            <w:sz w:val="22"/>
            <w:szCs w:val="22"/>
          </w:rPr>
          <w:t>Screen Captures of the Pages Based on its Current Functionalities</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_Toc371693284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4</w:t>
        </w:r>
        <w:r>
          <w:rPr>
            <w:rFonts w:ascii="Arial" w:hAnsi="Arial" w:cs="Arial"/>
            <w:noProof/>
            <w:sz w:val="22"/>
            <w:szCs w:val="22"/>
          </w:rPr>
          <w:fldChar w:fldCharType="end"/>
        </w:r>
      </w:hyperlink>
    </w:p>
    <w:p w:rsidR="003676A4" w:rsidRDefault="001F1FA8">
      <w:pPr>
        <w:pStyle w:val="TOC2"/>
        <w:tabs>
          <w:tab w:val="left" w:pos="720"/>
          <w:tab w:val="right" w:leader="dot" w:pos="9350"/>
        </w:tabs>
        <w:rPr>
          <w:rFonts w:ascii="Arial" w:hAnsi="Arial" w:cs="Arial"/>
          <w:noProof/>
          <w:sz w:val="22"/>
          <w:szCs w:val="22"/>
        </w:rPr>
      </w:pPr>
      <w:hyperlink w:anchor="_Toc371693285" w:history="1">
        <w:r w:rsidR="00EC3961">
          <w:rPr>
            <w:rStyle w:val="Hyperlink"/>
            <w:rFonts w:ascii="Arial" w:hAnsi="Arial" w:cs="Arial"/>
            <w:noProof/>
            <w:sz w:val="22"/>
            <w:szCs w:val="22"/>
          </w:rPr>
          <w:t>B.</w:t>
        </w:r>
        <w:r w:rsidR="00EC3961">
          <w:rPr>
            <w:rFonts w:ascii="Arial" w:hAnsi="Arial" w:cs="Arial"/>
            <w:noProof/>
            <w:sz w:val="22"/>
            <w:szCs w:val="22"/>
          </w:rPr>
          <w:tab/>
        </w:r>
        <w:r w:rsidR="00EC3961">
          <w:rPr>
            <w:rStyle w:val="Hyperlink"/>
            <w:rFonts w:ascii="Arial" w:hAnsi="Arial" w:cs="Arial"/>
            <w:noProof/>
            <w:sz w:val="22"/>
            <w:szCs w:val="22"/>
          </w:rPr>
          <w:t>Comparative Analysis</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_Toc371693285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8</w:t>
        </w:r>
        <w:r>
          <w:rPr>
            <w:rFonts w:ascii="Arial" w:hAnsi="Arial" w:cs="Arial"/>
            <w:noProof/>
            <w:sz w:val="22"/>
            <w:szCs w:val="22"/>
          </w:rPr>
          <w:fldChar w:fldCharType="end"/>
        </w:r>
      </w:hyperlink>
    </w:p>
    <w:p w:rsidR="003676A4" w:rsidRDefault="001F1FA8">
      <w:pPr>
        <w:pStyle w:val="TOC2"/>
        <w:tabs>
          <w:tab w:val="left" w:pos="960"/>
          <w:tab w:val="right" w:leader="dot" w:pos="9350"/>
        </w:tabs>
        <w:rPr>
          <w:rFonts w:ascii="Arial" w:hAnsi="Arial" w:cs="Arial"/>
          <w:noProof/>
          <w:sz w:val="22"/>
          <w:szCs w:val="22"/>
        </w:rPr>
      </w:pPr>
      <w:hyperlink w:anchor="_Toc371693286" w:history="1">
        <w:r w:rsidR="00EC3961">
          <w:rPr>
            <w:rStyle w:val="Hyperlink"/>
            <w:rFonts w:ascii="Arial" w:hAnsi="Arial" w:cs="Arial"/>
            <w:noProof/>
            <w:sz w:val="22"/>
            <w:szCs w:val="22"/>
          </w:rPr>
          <w:t>C.</w:t>
        </w:r>
        <w:r w:rsidR="00EC3961">
          <w:rPr>
            <w:rFonts w:ascii="Arial" w:hAnsi="Arial" w:cs="Arial"/>
            <w:noProof/>
            <w:sz w:val="22"/>
            <w:szCs w:val="22"/>
          </w:rPr>
          <w:tab/>
        </w:r>
        <w:r w:rsidR="00EC3961">
          <w:rPr>
            <w:rStyle w:val="Hyperlink"/>
            <w:rFonts w:ascii="Arial" w:hAnsi="Arial" w:cs="Arial"/>
            <w:noProof/>
            <w:sz w:val="22"/>
            <w:szCs w:val="22"/>
          </w:rPr>
          <w:t>Requirement Specifications</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_Toc371693286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11</w:t>
        </w:r>
        <w:r>
          <w:rPr>
            <w:rFonts w:ascii="Arial" w:hAnsi="Arial" w:cs="Arial"/>
            <w:noProof/>
            <w:sz w:val="22"/>
            <w:szCs w:val="22"/>
          </w:rPr>
          <w:fldChar w:fldCharType="end"/>
        </w:r>
      </w:hyperlink>
    </w:p>
    <w:p w:rsidR="003676A4" w:rsidRDefault="001F1FA8">
      <w:pPr>
        <w:pStyle w:val="TOC3"/>
        <w:tabs>
          <w:tab w:val="left" w:pos="960"/>
          <w:tab w:val="right" w:leader="dot" w:pos="9350"/>
        </w:tabs>
        <w:rPr>
          <w:rFonts w:ascii="Arial" w:hAnsi="Arial" w:cs="Arial"/>
          <w:noProof/>
          <w:sz w:val="22"/>
          <w:szCs w:val="22"/>
        </w:rPr>
      </w:pPr>
      <w:hyperlink w:anchor="_Toc371693287" w:history="1">
        <w:r w:rsidR="00EC3961">
          <w:rPr>
            <w:rStyle w:val="Hyperlink"/>
            <w:rFonts w:ascii="Arial" w:hAnsi="Arial" w:cs="Arial"/>
            <w:noProof/>
            <w:sz w:val="22"/>
            <w:szCs w:val="22"/>
          </w:rPr>
          <w:t>1)</w:t>
        </w:r>
        <w:r w:rsidR="00EC3961">
          <w:rPr>
            <w:rFonts w:ascii="Arial" w:hAnsi="Arial" w:cs="Arial"/>
            <w:noProof/>
            <w:sz w:val="22"/>
            <w:szCs w:val="22"/>
          </w:rPr>
          <w:tab/>
        </w:r>
        <w:r w:rsidR="00EC3961">
          <w:rPr>
            <w:rStyle w:val="Hyperlink"/>
            <w:rFonts w:ascii="Arial" w:hAnsi="Arial" w:cs="Arial"/>
            <w:noProof/>
            <w:sz w:val="22"/>
            <w:szCs w:val="22"/>
          </w:rPr>
          <w:t>Functional</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_Toc371693287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8</w:t>
        </w:r>
        <w:r>
          <w:rPr>
            <w:rFonts w:ascii="Arial" w:hAnsi="Arial" w:cs="Arial"/>
            <w:noProof/>
            <w:sz w:val="22"/>
            <w:szCs w:val="22"/>
          </w:rPr>
          <w:fldChar w:fldCharType="end"/>
        </w:r>
      </w:hyperlink>
    </w:p>
    <w:p w:rsidR="003676A4" w:rsidRDefault="001F1FA8">
      <w:pPr>
        <w:pStyle w:val="TOC3"/>
        <w:tabs>
          <w:tab w:val="left" w:pos="960"/>
          <w:tab w:val="right" w:leader="dot" w:pos="9350"/>
        </w:tabs>
        <w:rPr>
          <w:rFonts w:ascii="Arial" w:hAnsi="Arial" w:cs="Arial"/>
          <w:noProof/>
          <w:sz w:val="22"/>
          <w:szCs w:val="22"/>
        </w:rPr>
      </w:pPr>
      <w:hyperlink w:anchor="_Toc371693288" w:history="1">
        <w:r w:rsidR="00EC3961">
          <w:rPr>
            <w:rStyle w:val="Hyperlink"/>
            <w:rFonts w:ascii="Arial" w:hAnsi="Arial" w:cs="Arial"/>
            <w:noProof/>
            <w:sz w:val="22"/>
            <w:szCs w:val="22"/>
          </w:rPr>
          <w:t>2)</w:t>
        </w:r>
        <w:r w:rsidR="00EC3961">
          <w:rPr>
            <w:rFonts w:ascii="Arial" w:hAnsi="Arial" w:cs="Arial"/>
            <w:noProof/>
            <w:sz w:val="22"/>
            <w:szCs w:val="22"/>
          </w:rPr>
          <w:tab/>
        </w:r>
        <w:r w:rsidR="00EC3961">
          <w:rPr>
            <w:rStyle w:val="Hyperlink"/>
            <w:rFonts w:ascii="Arial" w:hAnsi="Arial" w:cs="Arial"/>
            <w:noProof/>
            <w:sz w:val="22"/>
            <w:szCs w:val="22"/>
          </w:rPr>
          <w:t>Non-Functional</w:t>
        </w:r>
        <w:r w:rsidR="00EC3961">
          <w:rPr>
            <w:rFonts w:ascii="Arial" w:hAnsi="Arial" w:cs="Arial"/>
            <w:noProof/>
            <w:sz w:val="22"/>
            <w:szCs w:val="22"/>
          </w:rPr>
          <w:tab/>
        </w:r>
        <w:r>
          <w:rPr>
            <w:rFonts w:ascii="Arial" w:hAnsi="Arial" w:cs="Arial"/>
            <w:noProof/>
            <w:sz w:val="22"/>
            <w:szCs w:val="22"/>
          </w:rPr>
          <w:fldChar w:fldCharType="begin"/>
        </w:r>
        <w:r w:rsidR="00EC3961">
          <w:rPr>
            <w:rFonts w:ascii="Arial" w:hAnsi="Arial" w:cs="Arial"/>
            <w:noProof/>
            <w:sz w:val="22"/>
            <w:szCs w:val="22"/>
          </w:rPr>
          <w:instrText xml:space="preserve"> PAGEREF _Toc371693288 \h </w:instrText>
        </w:r>
        <w:r>
          <w:rPr>
            <w:rFonts w:ascii="Arial" w:hAnsi="Arial" w:cs="Arial"/>
            <w:noProof/>
            <w:sz w:val="22"/>
            <w:szCs w:val="22"/>
          </w:rPr>
        </w:r>
        <w:r>
          <w:rPr>
            <w:rFonts w:ascii="Arial" w:hAnsi="Arial" w:cs="Arial"/>
            <w:noProof/>
            <w:sz w:val="22"/>
            <w:szCs w:val="22"/>
          </w:rPr>
          <w:fldChar w:fldCharType="separate"/>
        </w:r>
        <w:r w:rsidR="00F8370E">
          <w:rPr>
            <w:rFonts w:ascii="Arial" w:hAnsi="Arial" w:cs="Arial"/>
            <w:noProof/>
            <w:sz w:val="22"/>
            <w:szCs w:val="22"/>
          </w:rPr>
          <w:t>12</w:t>
        </w:r>
        <w:r>
          <w:rPr>
            <w:rFonts w:ascii="Arial" w:hAnsi="Arial" w:cs="Arial"/>
            <w:noProof/>
            <w:sz w:val="22"/>
            <w:szCs w:val="22"/>
          </w:rPr>
          <w:fldChar w:fldCharType="end"/>
        </w:r>
      </w:hyperlink>
    </w:p>
    <w:p w:rsidR="003676A4" w:rsidRDefault="001F1FA8">
      <w:pPr>
        <w:rPr>
          <w:rFonts w:ascii="Arial" w:hAnsi="Arial" w:cs="Arial"/>
          <w:sz w:val="22"/>
          <w:szCs w:val="22"/>
        </w:rPr>
      </w:pPr>
      <w:r>
        <w:rPr>
          <w:rFonts w:ascii="Arial" w:hAnsi="Arial" w:cs="Arial"/>
          <w:sz w:val="22"/>
          <w:szCs w:val="22"/>
        </w:rPr>
        <w:fldChar w:fldCharType="end"/>
      </w: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3676A4" w:rsidRDefault="003676A4">
      <w:pPr>
        <w:pStyle w:val="NoSpacing"/>
        <w:rPr>
          <w:rFonts w:ascii="Arial" w:hAnsi="Arial" w:cs="Arial"/>
        </w:rPr>
      </w:pPr>
    </w:p>
    <w:p w:rsidR="00DE491A" w:rsidRDefault="00DE491A">
      <w:pPr>
        <w:pStyle w:val="NoSpacing"/>
        <w:rPr>
          <w:rFonts w:ascii="Arial" w:hAnsi="Arial" w:cs="Arial"/>
        </w:rPr>
      </w:pPr>
    </w:p>
    <w:p w:rsidR="003676A4" w:rsidRDefault="00EC3961">
      <w:pPr>
        <w:pStyle w:val="Heading1"/>
        <w:numPr>
          <w:ilvl w:val="0"/>
          <w:numId w:val="1"/>
        </w:numPr>
        <w:rPr>
          <w:rFonts w:ascii="Arial" w:hAnsi="Arial" w:cs="Arial"/>
        </w:rPr>
      </w:pPr>
      <w:bookmarkStart w:id="0" w:name="_Toc371693278"/>
      <w:r>
        <w:rPr>
          <w:rFonts w:ascii="Arial" w:hAnsi="Arial" w:cs="Arial"/>
        </w:rPr>
        <w:lastRenderedPageBreak/>
        <w:t>Background of the Study</w:t>
      </w:r>
      <w:bookmarkEnd w:id="0"/>
    </w:p>
    <w:p w:rsidR="003676A4" w:rsidRDefault="00EC3961">
      <w:pPr>
        <w:pStyle w:val="Heading2"/>
        <w:numPr>
          <w:ilvl w:val="0"/>
          <w:numId w:val="2"/>
        </w:numPr>
        <w:rPr>
          <w:rFonts w:ascii="Arial" w:hAnsi="Arial" w:cs="Arial"/>
        </w:rPr>
      </w:pPr>
      <w:bookmarkStart w:id="1" w:name="_Toc371693279"/>
      <w:r>
        <w:rPr>
          <w:rFonts w:ascii="Arial" w:hAnsi="Arial" w:cs="Arial"/>
        </w:rPr>
        <w:t>Name of Site to be Enhanced</w:t>
      </w:r>
      <w:bookmarkEnd w:id="1"/>
    </w:p>
    <w:p w:rsidR="003676A4" w:rsidRDefault="003676A4">
      <w:pPr>
        <w:rPr>
          <w:rFonts w:ascii="Arial" w:hAnsi="Arial" w:cs="Arial"/>
        </w:rPr>
      </w:pPr>
    </w:p>
    <w:p w:rsidR="003676A4" w:rsidRDefault="00975ED2">
      <w:pPr>
        <w:ind w:left="720" w:firstLine="720"/>
        <w:rPr>
          <w:rFonts w:ascii="Arial" w:hAnsi="Arial" w:cs="Arial"/>
          <w:sz w:val="22"/>
        </w:rPr>
      </w:pPr>
      <w:r>
        <w:rPr>
          <w:rFonts w:ascii="Arial" w:hAnsi="Arial" w:cs="Arial"/>
          <w:sz w:val="22"/>
        </w:rPr>
        <w:t xml:space="preserve">Mama’s </w:t>
      </w:r>
      <w:proofErr w:type="spellStart"/>
      <w:r>
        <w:rPr>
          <w:rFonts w:ascii="Arial" w:hAnsi="Arial" w:cs="Arial"/>
          <w:sz w:val="22"/>
        </w:rPr>
        <w:t>Cheesies</w:t>
      </w:r>
      <w:proofErr w:type="spellEnd"/>
      <w:r>
        <w:rPr>
          <w:rFonts w:ascii="Arial" w:hAnsi="Arial" w:cs="Arial"/>
          <w:sz w:val="22"/>
        </w:rPr>
        <w:t xml:space="preserve">: </w:t>
      </w:r>
      <w:r w:rsidR="00504A42">
        <w:rPr>
          <w:rFonts w:ascii="Arial" w:hAnsi="Arial" w:cs="Arial"/>
          <w:sz w:val="22"/>
        </w:rPr>
        <w:t>Graphical and F</w:t>
      </w:r>
      <w:r>
        <w:rPr>
          <w:rFonts w:ascii="Arial" w:hAnsi="Arial" w:cs="Arial"/>
          <w:sz w:val="22"/>
        </w:rPr>
        <w:t xml:space="preserve">unctional </w:t>
      </w:r>
      <w:proofErr w:type="spellStart"/>
      <w:r>
        <w:rPr>
          <w:rFonts w:ascii="Arial" w:hAnsi="Arial" w:cs="Arial"/>
          <w:sz w:val="22"/>
        </w:rPr>
        <w:t>Enchancement</w:t>
      </w:r>
      <w:proofErr w:type="spellEnd"/>
    </w:p>
    <w:p w:rsidR="003676A4" w:rsidRDefault="00EC3961">
      <w:pPr>
        <w:ind w:left="720" w:firstLine="720"/>
        <w:rPr>
          <w:rFonts w:ascii="Arial" w:hAnsi="Arial" w:cs="Arial"/>
          <w:sz w:val="22"/>
        </w:rPr>
      </w:pPr>
      <w:r>
        <w:rPr>
          <w:rFonts w:ascii="Arial" w:hAnsi="Arial" w:cs="Arial"/>
          <w:sz w:val="22"/>
        </w:rPr>
        <w:t>Link: http://mamascheesies.com</w:t>
      </w:r>
    </w:p>
    <w:p w:rsidR="003676A4" w:rsidRDefault="003676A4">
      <w:pPr>
        <w:rPr>
          <w:rFonts w:ascii="Arial" w:hAnsi="Arial" w:cs="Arial"/>
        </w:rPr>
      </w:pPr>
    </w:p>
    <w:p w:rsidR="003676A4" w:rsidRDefault="00EC3961">
      <w:pPr>
        <w:pStyle w:val="Heading2"/>
        <w:numPr>
          <w:ilvl w:val="0"/>
          <w:numId w:val="2"/>
        </w:numPr>
        <w:rPr>
          <w:rFonts w:ascii="Arial" w:hAnsi="Arial" w:cs="Arial"/>
        </w:rPr>
      </w:pPr>
      <w:bookmarkStart w:id="2" w:name="_Toc371693280"/>
      <w:r>
        <w:rPr>
          <w:rFonts w:ascii="Arial" w:hAnsi="Arial" w:cs="Arial"/>
        </w:rPr>
        <w:t>Background of What the Site is for</w:t>
      </w:r>
      <w:bookmarkEnd w:id="2"/>
    </w:p>
    <w:p w:rsidR="003676A4" w:rsidRDefault="003676A4">
      <w:pPr>
        <w:rPr>
          <w:rFonts w:ascii="Arial" w:hAnsi="Arial" w:cs="Arial"/>
        </w:rPr>
      </w:pPr>
    </w:p>
    <w:p w:rsidR="003676A4" w:rsidRDefault="00EC3961">
      <w:pPr>
        <w:spacing w:line="360" w:lineRule="auto"/>
        <w:ind w:left="720" w:firstLine="720"/>
        <w:jc w:val="both"/>
        <w:rPr>
          <w:rFonts w:ascii="Arial" w:hAnsi="Arial" w:cs="Arial"/>
        </w:rPr>
      </w:pPr>
      <w:bookmarkStart w:id="3" w:name="_Toc371693281"/>
      <w:r>
        <w:rPr>
          <w:rFonts w:ascii="Arial" w:hAnsi="Arial" w:cs="Arial"/>
          <w:sz w:val="22"/>
          <w:szCs w:val="22"/>
        </w:rPr>
        <w:t xml:space="preserve">The website is a first generation e-commerce website that offers a collection of handmade clothing and accessories to be purchased online. The site offers a wide variety of clothing like shirts, skirts, pants, tank tops and </w:t>
      </w:r>
      <w:proofErr w:type="gramStart"/>
      <w:r>
        <w:rPr>
          <w:rFonts w:ascii="Arial" w:hAnsi="Arial" w:cs="Arial"/>
          <w:sz w:val="22"/>
          <w:szCs w:val="22"/>
        </w:rPr>
        <w:t>fabrics,</w:t>
      </w:r>
      <w:proofErr w:type="gramEnd"/>
      <w:r>
        <w:rPr>
          <w:rFonts w:ascii="Arial" w:hAnsi="Arial" w:cs="Arial"/>
          <w:sz w:val="22"/>
          <w:szCs w:val="22"/>
        </w:rPr>
        <w:t xml:space="preserve"> it also provides different kinds of accessories like, jewelries, bags, purses, wallets and hear gears. They also provide a feedback report which indicates what they like and dislike about the products they sell and the website itself. You can also subscribe to the site in which you will receive news, updates, special offers, information on new items and sales. </w:t>
      </w:r>
    </w:p>
    <w:p w:rsidR="003676A4" w:rsidRDefault="00EC3961">
      <w:pPr>
        <w:pStyle w:val="Heading2"/>
        <w:numPr>
          <w:ilvl w:val="0"/>
          <w:numId w:val="2"/>
        </w:numPr>
        <w:rPr>
          <w:rFonts w:ascii="Arial" w:hAnsi="Arial" w:cs="Arial"/>
        </w:rPr>
      </w:pPr>
      <w:r>
        <w:rPr>
          <w:rFonts w:ascii="Arial" w:hAnsi="Arial" w:cs="Arial"/>
        </w:rPr>
        <w:t>Objectives of the Study</w:t>
      </w:r>
      <w:bookmarkEnd w:id="3"/>
    </w:p>
    <w:p w:rsidR="003676A4" w:rsidRDefault="003676A4">
      <w:pPr>
        <w:rPr>
          <w:rFonts w:ascii="Arial" w:hAnsi="Arial" w:cs="Arial"/>
        </w:rPr>
      </w:pPr>
    </w:p>
    <w:p w:rsidR="003676A4" w:rsidRDefault="00EC3961">
      <w:pPr>
        <w:pStyle w:val="ListParagraph"/>
        <w:numPr>
          <w:ilvl w:val="0"/>
          <w:numId w:val="3"/>
        </w:numPr>
        <w:spacing w:line="360" w:lineRule="auto"/>
        <w:rPr>
          <w:rFonts w:ascii="Arial" w:hAnsi="Arial" w:cs="Arial"/>
        </w:rPr>
      </w:pPr>
      <w:r>
        <w:rPr>
          <w:rFonts w:ascii="Arial" w:hAnsi="Arial" w:cs="Arial"/>
          <w:lang w:val="en-PH"/>
        </w:rPr>
        <w:t>Our objective is to improve the functionality of the site, especially on the ordering process, the catalogue, and add a new feature that can compare chosen products.</w:t>
      </w:r>
    </w:p>
    <w:p w:rsidR="003676A4" w:rsidRDefault="00EC3961">
      <w:pPr>
        <w:pStyle w:val="ListParagraph"/>
        <w:numPr>
          <w:ilvl w:val="0"/>
          <w:numId w:val="3"/>
        </w:numPr>
        <w:spacing w:line="360" w:lineRule="auto"/>
        <w:rPr>
          <w:rFonts w:ascii="Arial" w:hAnsi="Arial" w:cs="Arial"/>
        </w:rPr>
      </w:pPr>
      <w:r>
        <w:rPr>
          <w:rFonts w:ascii="Arial" w:hAnsi="Arial" w:cs="Arial"/>
          <w:lang w:val="en-PH"/>
        </w:rPr>
        <w:t xml:space="preserve">To improve our web developing and web designing skills. </w:t>
      </w:r>
    </w:p>
    <w:p w:rsidR="003676A4" w:rsidRDefault="00EC3961">
      <w:pPr>
        <w:pStyle w:val="ListParagraph"/>
        <w:numPr>
          <w:ilvl w:val="0"/>
          <w:numId w:val="3"/>
        </w:numPr>
        <w:spacing w:line="360" w:lineRule="auto"/>
        <w:rPr>
          <w:rFonts w:ascii="Arial" w:hAnsi="Arial" w:cs="Arial"/>
        </w:rPr>
      </w:pPr>
      <w:r>
        <w:rPr>
          <w:rFonts w:ascii="Arial" w:hAnsi="Arial" w:cs="Arial"/>
          <w:lang w:val="en-PH"/>
        </w:rPr>
        <w:t>To be able to pinpoint the strengths and weaknesses of the web site.</w:t>
      </w:r>
    </w:p>
    <w:p w:rsidR="003676A4" w:rsidRDefault="00EC3961">
      <w:pPr>
        <w:pStyle w:val="ListParagraph"/>
        <w:numPr>
          <w:ilvl w:val="0"/>
          <w:numId w:val="3"/>
        </w:numPr>
        <w:spacing w:line="360" w:lineRule="auto"/>
        <w:rPr>
          <w:rFonts w:ascii="Arial" w:hAnsi="Arial" w:cs="Arial"/>
        </w:rPr>
      </w:pPr>
      <w:r>
        <w:rPr>
          <w:rFonts w:ascii="Arial" w:hAnsi="Arial" w:cs="Arial"/>
          <w:lang w:val="en-PH"/>
        </w:rPr>
        <w:t xml:space="preserve">To enhance the design and the graphics of the website </w:t>
      </w:r>
    </w:p>
    <w:p w:rsidR="003676A4" w:rsidRDefault="003676A4">
      <w:pPr>
        <w:rPr>
          <w:rFonts w:ascii="Arial" w:hAnsi="Arial" w:cs="Arial"/>
        </w:rPr>
      </w:pPr>
    </w:p>
    <w:p w:rsidR="003676A4" w:rsidRDefault="00EC3961">
      <w:pPr>
        <w:pStyle w:val="Heading2"/>
        <w:numPr>
          <w:ilvl w:val="0"/>
          <w:numId w:val="2"/>
        </w:numPr>
        <w:rPr>
          <w:rFonts w:ascii="Arial" w:hAnsi="Arial" w:cs="Arial"/>
        </w:rPr>
      </w:pPr>
      <w:bookmarkStart w:id="4" w:name="_Toc371693282"/>
      <w:r>
        <w:rPr>
          <w:rFonts w:ascii="Arial" w:hAnsi="Arial" w:cs="Arial"/>
        </w:rPr>
        <w:t>Significance of the Study</w:t>
      </w:r>
      <w:bookmarkEnd w:id="4"/>
    </w:p>
    <w:p w:rsidR="003676A4" w:rsidRDefault="003676A4">
      <w:pPr>
        <w:rPr>
          <w:rFonts w:ascii="Arial" w:hAnsi="Arial" w:cs="Arial"/>
        </w:rPr>
      </w:pPr>
    </w:p>
    <w:p w:rsidR="003676A4" w:rsidRDefault="003676A4">
      <w:pPr>
        <w:rPr>
          <w:rFonts w:ascii="Arial" w:hAnsi="Arial" w:cs="Arial"/>
        </w:rPr>
      </w:pPr>
    </w:p>
    <w:p w:rsidR="003676A4" w:rsidRDefault="00EC3961">
      <w:pPr>
        <w:spacing w:line="360" w:lineRule="auto"/>
        <w:ind w:left="720" w:firstLine="720"/>
        <w:jc w:val="both"/>
        <w:rPr>
          <w:rFonts w:ascii="Arial" w:hAnsi="Arial" w:cs="Arial"/>
        </w:rPr>
      </w:pPr>
      <w:proofErr w:type="spellStart"/>
      <w:r>
        <w:rPr>
          <w:rFonts w:ascii="Arial" w:hAnsi="Arial" w:cs="Arial"/>
          <w:sz w:val="22"/>
          <w:szCs w:val="22"/>
        </w:rPr>
        <w:t>Th</w:t>
      </w:r>
      <w:proofErr w:type="spellEnd"/>
      <w:r>
        <w:rPr>
          <w:rFonts w:ascii="Arial" w:hAnsi="Arial" w:cs="Arial"/>
          <w:sz w:val="22"/>
          <w:szCs w:val="22"/>
          <w:lang w:val="en-PH"/>
        </w:rPr>
        <w:t>is study aims for the enhancement of graphics and design of this website, and also to improve some of it</w:t>
      </w:r>
      <w:r w:rsidR="00F0645B">
        <w:rPr>
          <w:rFonts w:ascii="Arial" w:hAnsi="Arial" w:cs="Arial"/>
          <w:sz w:val="22"/>
          <w:szCs w:val="22"/>
          <w:lang w:val="en-PH"/>
        </w:rPr>
        <w:t>s functionalities, specifically</w:t>
      </w:r>
      <w:r>
        <w:rPr>
          <w:rFonts w:ascii="Arial" w:hAnsi="Arial" w:cs="Arial"/>
          <w:sz w:val="22"/>
          <w:szCs w:val="22"/>
          <w:lang w:val="en-PH"/>
        </w:rPr>
        <w:t xml:space="preserve">. The changes that will be imposed on this website </w:t>
      </w:r>
      <w:proofErr w:type="gramStart"/>
      <w:r>
        <w:rPr>
          <w:rFonts w:ascii="Arial" w:hAnsi="Arial" w:cs="Arial"/>
          <w:sz w:val="22"/>
          <w:szCs w:val="22"/>
          <w:lang w:val="en-PH"/>
        </w:rPr>
        <w:t>is</w:t>
      </w:r>
      <w:proofErr w:type="gramEnd"/>
      <w:r>
        <w:rPr>
          <w:rFonts w:ascii="Arial" w:hAnsi="Arial" w:cs="Arial"/>
          <w:sz w:val="22"/>
          <w:szCs w:val="22"/>
          <w:lang w:val="en-PH"/>
        </w:rPr>
        <w:t xml:space="preserve"> for the owner and also for the interested customers of Mama's </w:t>
      </w:r>
      <w:proofErr w:type="spellStart"/>
      <w:r>
        <w:rPr>
          <w:rFonts w:ascii="Arial" w:hAnsi="Arial" w:cs="Arial"/>
          <w:sz w:val="22"/>
          <w:szCs w:val="22"/>
          <w:lang w:val="en-PH"/>
        </w:rPr>
        <w:t>Cheesies</w:t>
      </w:r>
      <w:proofErr w:type="spellEnd"/>
      <w:r>
        <w:rPr>
          <w:rFonts w:ascii="Arial" w:hAnsi="Arial" w:cs="Arial"/>
          <w:sz w:val="22"/>
          <w:szCs w:val="22"/>
          <w:lang w:val="en-PH"/>
        </w:rPr>
        <w:t>, for better usage and easier navigation.</w:t>
      </w:r>
    </w:p>
    <w:p w:rsidR="00B44B06" w:rsidRDefault="00B44B06">
      <w:pPr>
        <w:rPr>
          <w:rFonts w:ascii="Arial" w:hAnsi="Arial" w:cs="Arial"/>
        </w:rPr>
      </w:pPr>
    </w:p>
    <w:p w:rsidR="003676A4" w:rsidRDefault="00EC3961">
      <w:pPr>
        <w:pStyle w:val="Heading1"/>
        <w:numPr>
          <w:ilvl w:val="0"/>
          <w:numId w:val="1"/>
        </w:numPr>
        <w:rPr>
          <w:rFonts w:ascii="Arial" w:hAnsi="Arial" w:cs="Arial"/>
        </w:rPr>
      </w:pPr>
      <w:bookmarkStart w:id="5" w:name="_Toc371693283"/>
      <w:r>
        <w:rPr>
          <w:rFonts w:ascii="Arial" w:hAnsi="Arial" w:cs="Arial"/>
        </w:rPr>
        <w:lastRenderedPageBreak/>
        <w:t>Analysis and Description of the Present System</w:t>
      </w:r>
      <w:bookmarkEnd w:id="5"/>
    </w:p>
    <w:p w:rsidR="003676A4" w:rsidRDefault="00EC3961">
      <w:pPr>
        <w:pStyle w:val="Heading2"/>
        <w:numPr>
          <w:ilvl w:val="0"/>
          <w:numId w:val="4"/>
        </w:numPr>
        <w:rPr>
          <w:rFonts w:ascii="Arial" w:hAnsi="Arial" w:cs="Arial"/>
        </w:rPr>
      </w:pPr>
      <w:bookmarkStart w:id="6" w:name="_Toc371693284"/>
      <w:r>
        <w:rPr>
          <w:rFonts w:ascii="Arial" w:hAnsi="Arial" w:cs="Arial"/>
        </w:rPr>
        <w:t>Screen Captures of the Pages Based on its Current Functionalities</w:t>
      </w:r>
      <w:bookmarkEnd w:id="6"/>
    </w:p>
    <w:p w:rsidR="003676A4" w:rsidRDefault="003676A4">
      <w:pPr>
        <w:ind w:left="1440"/>
        <w:rPr>
          <w:rFonts w:ascii="Arial" w:hAnsi="Arial" w:cs="Arial"/>
          <w:i/>
          <w:color w:val="0000FF"/>
          <w:sz w:val="22"/>
        </w:rPr>
      </w:pPr>
    </w:p>
    <w:p w:rsidR="003676A4" w:rsidRDefault="00EC3961">
      <w:pPr>
        <w:tabs>
          <w:tab w:val="left" w:pos="1247"/>
        </w:tabs>
        <w:rPr>
          <w:rFonts w:ascii="Arial" w:hAnsi="Arial" w:cs="Arial"/>
          <w:i/>
          <w:color w:val="0000FF"/>
          <w:sz w:val="22"/>
        </w:rPr>
      </w:pPr>
      <w:r>
        <w:rPr>
          <w:rFonts w:ascii="Arial" w:hAnsi="Arial" w:cs="Arial"/>
          <w:i/>
          <w:color w:val="0000FF"/>
          <w:sz w:val="22"/>
        </w:rPr>
        <w:tab/>
      </w:r>
    </w:p>
    <w:p w:rsidR="003676A4" w:rsidRPr="004473D4" w:rsidRDefault="004473D4" w:rsidP="004473D4">
      <w:pPr>
        <w:tabs>
          <w:tab w:val="left" w:pos="1247"/>
        </w:tabs>
        <w:rPr>
          <w:rFonts w:ascii="Arial" w:hAnsi="Arial" w:cs="Arial"/>
          <w:i/>
          <w:color w:val="0000FF"/>
          <w:sz w:val="22"/>
        </w:rPr>
      </w:pPr>
      <w:r>
        <w:rPr>
          <w:rFonts w:ascii="Arial" w:hAnsi="Arial" w:cs="Arial"/>
          <w:noProof/>
          <w:sz w:val="22"/>
        </w:rPr>
        <w:drawing>
          <wp:inline distT="0" distB="0" distL="0" distR="0">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bmp"/>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676A4" w:rsidRPr="007F0C8B" w:rsidRDefault="003676A4">
      <w:pPr>
        <w:ind w:left="1440"/>
        <w:rPr>
          <w:rFonts w:ascii="Arial" w:hAnsi="Arial" w:cs="Arial"/>
          <w:b/>
          <w:sz w:val="22"/>
        </w:rPr>
      </w:pPr>
    </w:p>
    <w:p w:rsidR="003676A4" w:rsidRDefault="004473D4">
      <w:pPr>
        <w:ind w:left="1440"/>
        <w:rPr>
          <w:rFonts w:ascii="Arial" w:hAnsi="Arial" w:cs="Arial"/>
          <w:b/>
          <w:sz w:val="22"/>
        </w:rPr>
      </w:pPr>
      <w:r>
        <w:rPr>
          <w:rFonts w:ascii="Arial" w:hAnsi="Arial" w:cs="Arial"/>
          <w:b/>
          <w:sz w:val="22"/>
        </w:rPr>
        <w:t>Figure</w:t>
      </w:r>
      <w:r w:rsidR="00EC3961" w:rsidRPr="007F0C8B">
        <w:rPr>
          <w:rFonts w:ascii="Arial" w:hAnsi="Arial" w:cs="Arial"/>
          <w:b/>
          <w:sz w:val="22"/>
        </w:rPr>
        <w:t xml:space="preserve"> 2.A.1 –Home Page</w:t>
      </w:r>
    </w:p>
    <w:p w:rsidR="007F0C8B" w:rsidRPr="00A43CB2" w:rsidRDefault="00A43CB2" w:rsidP="007F0C8B">
      <w:pPr>
        <w:pStyle w:val="ListParagraph"/>
        <w:numPr>
          <w:ilvl w:val="0"/>
          <w:numId w:val="19"/>
        </w:numPr>
        <w:rPr>
          <w:rFonts w:ascii="Arial" w:hAnsi="Arial" w:cs="Arial"/>
          <w:b/>
          <w:sz w:val="22"/>
        </w:rPr>
      </w:pPr>
      <w:r>
        <w:rPr>
          <w:rFonts w:ascii="Arial" w:hAnsi="Arial" w:cs="Arial"/>
          <w:sz w:val="22"/>
        </w:rPr>
        <w:t>There are so many gray areas in the website</w:t>
      </w:r>
    </w:p>
    <w:p w:rsidR="00A43CB2" w:rsidRPr="004473D4" w:rsidRDefault="00A025AA" w:rsidP="007F0C8B">
      <w:pPr>
        <w:pStyle w:val="ListParagraph"/>
        <w:numPr>
          <w:ilvl w:val="0"/>
          <w:numId w:val="19"/>
        </w:numPr>
        <w:rPr>
          <w:rFonts w:ascii="Arial" w:hAnsi="Arial" w:cs="Arial"/>
          <w:b/>
          <w:sz w:val="22"/>
        </w:rPr>
      </w:pPr>
      <w:r>
        <w:rPr>
          <w:rFonts w:ascii="Arial" w:hAnsi="Arial" w:cs="Arial"/>
          <w:sz w:val="22"/>
        </w:rPr>
        <w:t xml:space="preserve">The description of the website </w:t>
      </w:r>
      <w:r w:rsidR="000125E9">
        <w:rPr>
          <w:rFonts w:ascii="Arial" w:hAnsi="Arial" w:cs="Arial"/>
          <w:sz w:val="22"/>
        </w:rPr>
        <w:t>is not pleasing to the eye of the users.</w:t>
      </w:r>
    </w:p>
    <w:p w:rsidR="004473D4" w:rsidRPr="00352FD1" w:rsidRDefault="004473D4" w:rsidP="007F0C8B">
      <w:pPr>
        <w:pStyle w:val="ListParagraph"/>
        <w:numPr>
          <w:ilvl w:val="0"/>
          <w:numId w:val="19"/>
        </w:numPr>
        <w:rPr>
          <w:rFonts w:ascii="Arial" w:hAnsi="Arial" w:cs="Arial"/>
          <w:b/>
          <w:sz w:val="22"/>
        </w:rPr>
      </w:pPr>
      <w:r>
        <w:rPr>
          <w:rFonts w:ascii="Arial" w:hAnsi="Arial" w:cs="Arial"/>
          <w:sz w:val="22"/>
        </w:rPr>
        <w:t>Redundancy in the main menu.(Left side panel)</w:t>
      </w:r>
    </w:p>
    <w:p w:rsidR="00A73D67" w:rsidRPr="00352FD1" w:rsidRDefault="00A73D67" w:rsidP="00352FD1">
      <w:pPr>
        <w:rPr>
          <w:rFonts w:ascii="Arial" w:hAnsi="Arial" w:cs="Arial"/>
          <w:b/>
          <w:sz w:val="22"/>
        </w:rPr>
      </w:pPr>
    </w:p>
    <w:p w:rsidR="003676A4" w:rsidRDefault="00B3653F" w:rsidP="008A29DA">
      <w:pPr>
        <w:rPr>
          <w:rFonts w:ascii="Arial" w:hAnsi="Arial" w:cs="Arial"/>
          <w:sz w:val="22"/>
        </w:rPr>
      </w:pPr>
      <w:r>
        <w:rPr>
          <w:rFonts w:ascii="Arial" w:hAnsi="Arial" w:cs="Arial"/>
          <w:noProof/>
          <w:sz w:val="22"/>
        </w:rPr>
        <w:lastRenderedPageBreak/>
        <w:drawing>
          <wp:inline distT="0" distB="0" distL="0" distR="0">
            <wp:extent cx="5943600" cy="47548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 2.bmp"/>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54880"/>
                    </a:xfrm>
                    <a:prstGeom prst="rect">
                      <a:avLst/>
                    </a:prstGeom>
                    <a:ln>
                      <a:solidFill>
                        <a:schemeClr val="tx1"/>
                      </a:solidFill>
                    </a:ln>
                  </pic:spPr>
                </pic:pic>
              </a:graphicData>
            </a:graphic>
          </wp:inline>
        </w:drawing>
      </w:r>
    </w:p>
    <w:p w:rsidR="00A73D67" w:rsidRDefault="00A73D67">
      <w:pPr>
        <w:ind w:left="1440"/>
        <w:rPr>
          <w:rFonts w:ascii="Arial" w:hAnsi="Arial" w:cs="Arial"/>
          <w:b/>
          <w:sz w:val="22"/>
        </w:rPr>
      </w:pPr>
    </w:p>
    <w:p w:rsidR="003676A4" w:rsidRDefault="004473D4">
      <w:pPr>
        <w:ind w:left="1440"/>
        <w:rPr>
          <w:rFonts w:ascii="Arial" w:hAnsi="Arial" w:cs="Arial"/>
          <w:b/>
          <w:sz w:val="22"/>
        </w:rPr>
      </w:pPr>
      <w:r>
        <w:rPr>
          <w:rFonts w:ascii="Arial" w:hAnsi="Arial" w:cs="Arial"/>
          <w:b/>
          <w:sz w:val="22"/>
        </w:rPr>
        <w:t>Figure 2.A.2</w:t>
      </w:r>
      <w:proofErr w:type="gramStart"/>
      <w:r>
        <w:rPr>
          <w:rFonts w:ascii="Arial" w:hAnsi="Arial" w:cs="Arial"/>
          <w:b/>
          <w:sz w:val="22"/>
        </w:rPr>
        <w:t>.</w:t>
      </w:r>
      <w:r w:rsidR="00B221CE">
        <w:rPr>
          <w:rFonts w:ascii="Arial" w:hAnsi="Arial" w:cs="Arial"/>
          <w:b/>
          <w:sz w:val="22"/>
        </w:rPr>
        <w:t>–</w:t>
      </w:r>
      <w:proofErr w:type="gramEnd"/>
      <w:r w:rsidR="00B221CE">
        <w:rPr>
          <w:rFonts w:ascii="Arial" w:hAnsi="Arial" w:cs="Arial"/>
          <w:b/>
          <w:sz w:val="22"/>
        </w:rPr>
        <w:t xml:space="preserve"> Order Form</w:t>
      </w:r>
    </w:p>
    <w:p w:rsidR="00B221CE" w:rsidRPr="00E14D2D" w:rsidRDefault="00E14D2D" w:rsidP="00B221CE">
      <w:pPr>
        <w:pStyle w:val="ListParagraph"/>
        <w:numPr>
          <w:ilvl w:val="0"/>
          <w:numId w:val="20"/>
        </w:numPr>
        <w:rPr>
          <w:rFonts w:ascii="Arial" w:hAnsi="Arial" w:cs="Arial"/>
          <w:b/>
          <w:sz w:val="22"/>
        </w:rPr>
      </w:pPr>
      <w:r>
        <w:rPr>
          <w:rFonts w:ascii="Arial" w:hAnsi="Arial" w:cs="Arial"/>
          <w:sz w:val="22"/>
        </w:rPr>
        <w:t>No warn</w:t>
      </w:r>
      <w:r w:rsidR="00EC681C">
        <w:rPr>
          <w:rFonts w:ascii="Arial" w:hAnsi="Arial" w:cs="Arial"/>
          <w:sz w:val="22"/>
        </w:rPr>
        <w:t>ing message when the user enters</w:t>
      </w:r>
      <w:r>
        <w:rPr>
          <w:rFonts w:ascii="Arial" w:hAnsi="Arial" w:cs="Arial"/>
          <w:sz w:val="22"/>
        </w:rPr>
        <w:t xml:space="preserve"> the right input or not.</w:t>
      </w:r>
    </w:p>
    <w:p w:rsidR="00A73D67" w:rsidRPr="00A73D67" w:rsidRDefault="0070145F" w:rsidP="00A73D67">
      <w:pPr>
        <w:pStyle w:val="ListParagraph"/>
        <w:numPr>
          <w:ilvl w:val="0"/>
          <w:numId w:val="20"/>
        </w:numPr>
        <w:rPr>
          <w:rFonts w:ascii="Arial" w:hAnsi="Arial" w:cs="Arial"/>
          <w:b/>
          <w:sz w:val="22"/>
        </w:rPr>
      </w:pPr>
      <w:r>
        <w:rPr>
          <w:rFonts w:ascii="Arial" w:hAnsi="Arial" w:cs="Arial"/>
          <w:sz w:val="22"/>
        </w:rPr>
        <w:t xml:space="preserve">Instead of choosing a product from the item panel, </w:t>
      </w:r>
      <w:r w:rsidR="00F140A9">
        <w:rPr>
          <w:rFonts w:ascii="Arial" w:hAnsi="Arial" w:cs="Arial"/>
          <w:sz w:val="22"/>
        </w:rPr>
        <w:t xml:space="preserve">the user </w:t>
      </w:r>
      <w:r w:rsidR="00CB1A8F">
        <w:rPr>
          <w:rFonts w:ascii="Arial" w:hAnsi="Arial" w:cs="Arial"/>
          <w:sz w:val="22"/>
        </w:rPr>
        <w:t xml:space="preserve">has the responsibility </w:t>
      </w:r>
      <w:r w:rsidR="004D7681">
        <w:rPr>
          <w:rFonts w:ascii="Arial" w:hAnsi="Arial" w:cs="Arial"/>
          <w:sz w:val="22"/>
        </w:rPr>
        <w:t xml:space="preserve">to type </w:t>
      </w:r>
      <w:r w:rsidR="00536C2B">
        <w:rPr>
          <w:rFonts w:ascii="Arial" w:hAnsi="Arial" w:cs="Arial"/>
          <w:sz w:val="22"/>
        </w:rPr>
        <w:t>in</w:t>
      </w:r>
      <w:r w:rsidR="00CB1A8F">
        <w:rPr>
          <w:rFonts w:ascii="Arial" w:hAnsi="Arial" w:cs="Arial"/>
          <w:sz w:val="22"/>
        </w:rPr>
        <w:t xml:space="preserve"> the textbox.</w:t>
      </w:r>
    </w:p>
    <w:p w:rsidR="004D7681" w:rsidRDefault="004D7681"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Pr="00A73D67" w:rsidRDefault="00A73D67" w:rsidP="00A73D67">
      <w:pPr>
        <w:pStyle w:val="ListParagraph"/>
        <w:ind w:left="2160"/>
        <w:rPr>
          <w:rFonts w:ascii="Arial" w:hAnsi="Arial" w:cs="Arial"/>
          <w:b/>
          <w:sz w:val="22"/>
        </w:rPr>
      </w:pPr>
      <w:r>
        <w:rPr>
          <w:rFonts w:ascii="Arial" w:hAnsi="Arial" w:cs="Arial"/>
          <w:b/>
          <w:noProof/>
          <w:sz w:val="22"/>
        </w:rPr>
        <w:lastRenderedPageBreak/>
        <w:drawing>
          <wp:anchor distT="0" distB="0" distL="114300" distR="114300" simplePos="0" relativeHeight="251658240" behindDoc="1" locked="0" layoutInCell="1" allowOverlap="1">
            <wp:simplePos x="0" y="0"/>
            <wp:positionH relativeFrom="column">
              <wp:posOffset>38100</wp:posOffset>
            </wp:positionH>
            <wp:positionV relativeFrom="paragraph">
              <wp:posOffset>180975</wp:posOffset>
            </wp:positionV>
            <wp:extent cx="5943600" cy="47548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 4.bmp"/>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54880"/>
                    </a:xfrm>
                    <a:prstGeom prst="rect">
                      <a:avLst/>
                    </a:prstGeom>
                  </pic:spPr>
                </pic:pic>
              </a:graphicData>
            </a:graphic>
          </wp:anchor>
        </w:drawing>
      </w:r>
    </w:p>
    <w:p w:rsidR="00A73D67" w:rsidRDefault="00A73D67" w:rsidP="00A73D67">
      <w:pPr>
        <w:pStyle w:val="ListParagraph"/>
        <w:ind w:left="2160"/>
        <w:rPr>
          <w:rFonts w:ascii="Arial" w:hAnsi="Arial" w:cs="Arial"/>
          <w:b/>
          <w:sz w:val="22"/>
        </w:rPr>
      </w:pPr>
    </w:p>
    <w:p w:rsidR="00A73D67" w:rsidRPr="00AB533A" w:rsidRDefault="00A73D67" w:rsidP="00AB533A">
      <w:pPr>
        <w:ind w:left="720" w:firstLine="720"/>
        <w:rPr>
          <w:rFonts w:ascii="Arial" w:hAnsi="Arial" w:cs="Arial"/>
          <w:b/>
          <w:sz w:val="22"/>
        </w:rPr>
      </w:pPr>
      <w:r w:rsidRPr="00AB533A">
        <w:rPr>
          <w:rFonts w:ascii="Arial" w:hAnsi="Arial" w:cs="Arial"/>
          <w:b/>
          <w:sz w:val="22"/>
        </w:rPr>
        <w:t>Figure 2.A.3</w:t>
      </w:r>
      <w:proofErr w:type="gramStart"/>
      <w:r w:rsidRPr="00AB533A">
        <w:rPr>
          <w:rFonts w:ascii="Arial" w:hAnsi="Arial" w:cs="Arial"/>
          <w:b/>
          <w:sz w:val="22"/>
        </w:rPr>
        <w:t>.</w:t>
      </w:r>
      <w:r w:rsidR="00AB533A" w:rsidRPr="00AB533A">
        <w:rPr>
          <w:rFonts w:ascii="Arial" w:hAnsi="Arial" w:cs="Arial"/>
          <w:b/>
          <w:sz w:val="22"/>
        </w:rPr>
        <w:t>–</w:t>
      </w:r>
      <w:proofErr w:type="gramEnd"/>
      <w:r w:rsidR="00AB533A" w:rsidRPr="00AB533A">
        <w:rPr>
          <w:rFonts w:ascii="Arial" w:hAnsi="Arial" w:cs="Arial"/>
          <w:b/>
          <w:sz w:val="22"/>
        </w:rPr>
        <w:t xml:space="preserve"> Order Form</w:t>
      </w:r>
    </w:p>
    <w:p w:rsidR="00AB533A" w:rsidRPr="002F63DB" w:rsidRDefault="00FF184F" w:rsidP="00AB533A">
      <w:pPr>
        <w:pStyle w:val="ListParagraph"/>
        <w:numPr>
          <w:ilvl w:val="0"/>
          <w:numId w:val="20"/>
        </w:numPr>
        <w:rPr>
          <w:rFonts w:ascii="Arial" w:hAnsi="Arial" w:cs="Arial"/>
          <w:b/>
          <w:sz w:val="22"/>
        </w:rPr>
      </w:pPr>
      <w:r>
        <w:rPr>
          <w:rFonts w:ascii="Arial" w:hAnsi="Arial" w:cs="Arial"/>
          <w:sz w:val="22"/>
        </w:rPr>
        <w:t xml:space="preserve">The user can input anything that it wants making the site </w:t>
      </w:r>
      <w:r w:rsidR="00786A62">
        <w:rPr>
          <w:rFonts w:ascii="Arial" w:hAnsi="Arial" w:cs="Arial"/>
          <w:sz w:val="22"/>
        </w:rPr>
        <w:t>unsafe to use.</w:t>
      </w:r>
    </w:p>
    <w:p w:rsidR="002F63DB" w:rsidRDefault="002F63DB" w:rsidP="00AB533A">
      <w:pPr>
        <w:pStyle w:val="ListParagraph"/>
        <w:numPr>
          <w:ilvl w:val="0"/>
          <w:numId w:val="20"/>
        </w:numPr>
        <w:rPr>
          <w:rFonts w:ascii="Arial" w:hAnsi="Arial" w:cs="Arial"/>
          <w:b/>
          <w:sz w:val="22"/>
        </w:rPr>
      </w:pPr>
      <w:r>
        <w:rPr>
          <w:rFonts w:ascii="Arial" w:hAnsi="Arial" w:cs="Arial"/>
          <w:sz w:val="22"/>
        </w:rPr>
        <w:t>Even if the required fields are not entered appropriately,</w:t>
      </w:r>
      <w:r w:rsidR="001167FB">
        <w:rPr>
          <w:rFonts w:ascii="Arial" w:hAnsi="Arial" w:cs="Arial"/>
          <w:sz w:val="22"/>
        </w:rPr>
        <w:t xml:space="preserve"> the website will still display a thank you message</w:t>
      </w:r>
      <w:bookmarkStart w:id="7" w:name="_GoBack"/>
      <w:bookmarkEnd w:id="7"/>
      <w:r w:rsidR="00D6496C">
        <w:rPr>
          <w:rFonts w:ascii="Arial" w:hAnsi="Arial" w:cs="Arial"/>
          <w:sz w:val="22"/>
        </w:rPr>
        <w:t xml:space="preserve"> that the transaction is successful.</w:t>
      </w: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FB1E01" w:rsidRDefault="00FB1E01" w:rsidP="00A73D67">
      <w:pPr>
        <w:pStyle w:val="ListParagraph"/>
        <w:ind w:left="2160"/>
        <w:rPr>
          <w:rFonts w:ascii="Arial" w:hAnsi="Arial" w:cs="Arial"/>
          <w:b/>
          <w:sz w:val="22"/>
        </w:rPr>
      </w:pPr>
    </w:p>
    <w:p w:rsidR="00A73D67" w:rsidRDefault="00CA780F" w:rsidP="00A73D67">
      <w:pPr>
        <w:pStyle w:val="ListParagraph"/>
        <w:ind w:left="2160"/>
        <w:rPr>
          <w:rFonts w:ascii="Arial" w:hAnsi="Arial" w:cs="Arial"/>
          <w:b/>
          <w:sz w:val="22"/>
        </w:rPr>
      </w:pPr>
      <w:r>
        <w:rPr>
          <w:rFonts w:ascii="Arial" w:hAnsi="Arial" w:cs="Arial"/>
          <w:b/>
          <w:noProof/>
          <w:sz w:val="22"/>
        </w:rPr>
        <w:drawing>
          <wp:anchor distT="0" distB="0" distL="114300" distR="114300" simplePos="0" relativeHeight="251659264" behindDoc="1" locked="0" layoutInCell="1" allowOverlap="1">
            <wp:simplePos x="0" y="0"/>
            <wp:positionH relativeFrom="column">
              <wp:posOffset>7175</wp:posOffset>
            </wp:positionH>
            <wp:positionV relativeFrom="paragraph">
              <wp:posOffset>5600</wp:posOffset>
            </wp:positionV>
            <wp:extent cx="5936013" cy="4310742"/>
            <wp:effectExtent l="19050" t="0" r="7587" b="0"/>
            <wp:wrapNone/>
            <wp:docPr id="2" name="Picture 1"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10"/>
                    <a:stretch>
                      <a:fillRect/>
                    </a:stretch>
                  </pic:blipFill>
                  <pic:spPr>
                    <a:xfrm>
                      <a:off x="0" y="0"/>
                      <a:ext cx="5936013" cy="4310742"/>
                    </a:xfrm>
                    <a:prstGeom prst="rect">
                      <a:avLst/>
                    </a:prstGeom>
                  </pic:spPr>
                </pic:pic>
              </a:graphicData>
            </a:graphic>
          </wp:anchor>
        </w:drawing>
      </w: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A73D67" w:rsidRDefault="00A73D67"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CA780F" w:rsidP="00A73D67">
      <w:pPr>
        <w:pStyle w:val="ListParagraph"/>
        <w:ind w:left="2160"/>
        <w:rPr>
          <w:rFonts w:ascii="Arial" w:hAnsi="Arial" w:cs="Arial"/>
          <w:b/>
          <w:sz w:val="22"/>
        </w:rPr>
      </w:pPr>
    </w:p>
    <w:p w:rsidR="00CA780F" w:rsidRDefault="00E01ACA" w:rsidP="00A73D67">
      <w:pPr>
        <w:pStyle w:val="ListParagraph"/>
        <w:ind w:left="2160"/>
        <w:rPr>
          <w:rFonts w:ascii="Arial" w:hAnsi="Arial" w:cs="Arial"/>
          <w:b/>
          <w:sz w:val="22"/>
        </w:rPr>
      </w:pPr>
      <w:r>
        <w:rPr>
          <w:rFonts w:ascii="Arial" w:hAnsi="Arial" w:cs="Arial"/>
          <w:b/>
          <w:sz w:val="22"/>
        </w:rPr>
        <w:t>Figure 2.A.4</w:t>
      </w:r>
      <w:r w:rsidR="002552E2">
        <w:rPr>
          <w:rFonts w:ascii="Arial" w:hAnsi="Arial" w:cs="Arial"/>
          <w:b/>
          <w:sz w:val="22"/>
        </w:rPr>
        <w:t xml:space="preserve"> – Jewelry Section</w:t>
      </w:r>
    </w:p>
    <w:p w:rsidR="00CA780F" w:rsidRDefault="00CA780F"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Default="00E01ACA" w:rsidP="00A73D67">
      <w:pPr>
        <w:pStyle w:val="ListParagraph"/>
        <w:ind w:left="2160"/>
        <w:rPr>
          <w:rFonts w:ascii="Arial" w:hAnsi="Arial" w:cs="Arial"/>
          <w:b/>
          <w:sz w:val="22"/>
        </w:rPr>
      </w:pPr>
    </w:p>
    <w:p w:rsidR="00E01ACA" w:rsidRPr="00B221CE" w:rsidRDefault="00E01ACA" w:rsidP="00A73D67">
      <w:pPr>
        <w:pStyle w:val="ListParagraph"/>
        <w:ind w:left="2160"/>
        <w:rPr>
          <w:rFonts w:ascii="Arial" w:hAnsi="Arial" w:cs="Arial"/>
          <w:b/>
          <w:sz w:val="22"/>
        </w:rPr>
      </w:pPr>
    </w:p>
    <w:p w:rsidR="003676A4" w:rsidRDefault="003676A4">
      <w:pPr>
        <w:ind w:left="1440"/>
        <w:rPr>
          <w:rFonts w:ascii="Arial" w:hAnsi="Arial" w:cs="Arial"/>
          <w:sz w:val="22"/>
        </w:rPr>
      </w:pPr>
    </w:p>
    <w:p w:rsidR="003676A4" w:rsidRDefault="00EC3961">
      <w:pPr>
        <w:pStyle w:val="Heading2"/>
        <w:numPr>
          <w:ilvl w:val="0"/>
          <w:numId w:val="4"/>
        </w:numPr>
        <w:rPr>
          <w:rFonts w:ascii="Arial" w:hAnsi="Arial" w:cs="Arial"/>
        </w:rPr>
      </w:pPr>
      <w:bookmarkStart w:id="8" w:name="_Toc371693285"/>
      <w:r>
        <w:rPr>
          <w:rFonts w:ascii="Arial" w:hAnsi="Arial" w:cs="Arial"/>
        </w:rPr>
        <w:lastRenderedPageBreak/>
        <w:t>Comparative Analysis</w:t>
      </w:r>
      <w:bookmarkEnd w:id="8"/>
    </w:p>
    <w:p w:rsidR="003676A4" w:rsidRDefault="003676A4">
      <w:pPr>
        <w:pStyle w:val="NoSpacing"/>
        <w:ind w:left="108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80"/>
        <w:gridCol w:w="4638"/>
      </w:tblGrid>
      <w:tr w:rsidR="003676A4" w:rsidTr="00A73D67">
        <w:trPr>
          <w:trHeight w:val="272"/>
        </w:trPr>
        <w:tc>
          <w:tcPr>
            <w:tcW w:w="9018" w:type="dxa"/>
            <w:gridSpan w:val="2"/>
          </w:tcPr>
          <w:p w:rsidR="003676A4" w:rsidRDefault="00EC3961">
            <w:pPr>
              <w:jc w:val="both"/>
              <w:rPr>
                <w:rFonts w:ascii="Arial" w:hAnsi="Arial" w:cs="Arial"/>
                <w:b/>
              </w:rPr>
            </w:pPr>
            <w:bookmarkStart w:id="9" w:name="_Toc371693287"/>
            <w:r>
              <w:rPr>
                <w:rFonts w:ascii="Arial" w:hAnsi="Arial" w:cs="Arial"/>
                <w:b/>
              </w:rPr>
              <w:t xml:space="preserve">Name of Site1: Mama’s </w:t>
            </w:r>
            <w:proofErr w:type="spellStart"/>
            <w:r>
              <w:rPr>
                <w:rFonts w:ascii="Arial" w:hAnsi="Arial" w:cs="Arial"/>
                <w:b/>
              </w:rPr>
              <w:t>Cheesies</w:t>
            </w:r>
            <w:proofErr w:type="spellEnd"/>
          </w:p>
        </w:tc>
      </w:tr>
      <w:tr w:rsidR="003676A4" w:rsidTr="00A73D67">
        <w:trPr>
          <w:trHeight w:val="272"/>
        </w:trPr>
        <w:tc>
          <w:tcPr>
            <w:tcW w:w="9018" w:type="dxa"/>
            <w:gridSpan w:val="2"/>
          </w:tcPr>
          <w:p w:rsidR="003676A4" w:rsidRDefault="00EC3961">
            <w:pPr>
              <w:jc w:val="both"/>
            </w:pPr>
            <w:r>
              <w:rPr>
                <w:rFonts w:ascii="Arial" w:hAnsi="Arial" w:cs="Arial"/>
                <w:b/>
              </w:rPr>
              <w:t>URL: http://www.mamascheesies.com/</w:t>
            </w:r>
          </w:p>
        </w:tc>
      </w:tr>
      <w:tr w:rsidR="003676A4" w:rsidTr="00A73D67">
        <w:trPr>
          <w:trHeight w:val="555"/>
        </w:trPr>
        <w:tc>
          <w:tcPr>
            <w:tcW w:w="9018" w:type="dxa"/>
            <w:gridSpan w:val="2"/>
          </w:tcPr>
          <w:p w:rsidR="003676A4" w:rsidRDefault="00EC3961">
            <w:pPr>
              <w:jc w:val="both"/>
              <w:rPr>
                <w:rFonts w:ascii="Arial" w:hAnsi="Arial" w:cs="Arial"/>
                <w:b/>
              </w:rPr>
            </w:pPr>
            <w:r>
              <w:rPr>
                <w:rFonts w:ascii="Arial" w:hAnsi="Arial" w:cs="Arial"/>
                <w:b/>
              </w:rPr>
              <w:t>Brief Background</w:t>
            </w:r>
          </w:p>
          <w:p w:rsidR="003676A4" w:rsidRDefault="00EC3961">
            <w:pPr>
              <w:spacing w:line="360" w:lineRule="auto"/>
              <w:ind w:firstLine="720"/>
              <w:jc w:val="both"/>
              <w:rPr>
                <w:rFonts w:ascii="Arial" w:hAnsi="Arial" w:cs="Arial"/>
              </w:rPr>
            </w:pPr>
            <w:r>
              <w:rPr>
                <w:rFonts w:ascii="Arial" w:hAnsi="Arial" w:cs="Arial"/>
              </w:rPr>
              <w:t xml:space="preserve">Mama’s </w:t>
            </w:r>
            <w:proofErr w:type="spellStart"/>
            <w:r>
              <w:rPr>
                <w:rFonts w:ascii="Arial" w:hAnsi="Arial" w:cs="Arial"/>
              </w:rPr>
              <w:t>Cheesies</w:t>
            </w:r>
            <w:proofErr w:type="spellEnd"/>
            <w:r>
              <w:rPr>
                <w:rFonts w:ascii="Arial" w:hAnsi="Arial" w:cs="Arial"/>
              </w:rPr>
              <w:t xml:space="preserve"> is a first generation commercial Web site that sells clothing and other accessories online. The products that the site sells are handmade, including those that are made from recycled materials.</w:t>
            </w:r>
          </w:p>
          <w:p w:rsidR="003676A4" w:rsidRDefault="00262B72">
            <w:pPr>
              <w:spacing w:line="360" w:lineRule="auto"/>
              <w:ind w:firstLine="720"/>
              <w:jc w:val="both"/>
              <w:rPr>
                <w:rFonts w:ascii="Arial" w:hAnsi="Arial" w:cs="Arial"/>
              </w:rPr>
            </w:pPr>
            <w:r>
              <w:rPr>
                <w:rFonts w:ascii="Arial" w:hAnsi="Arial" w:cs="Arial"/>
                <w:noProof/>
              </w:rPr>
              <w:drawing>
                <wp:inline distT="0" distB="0" distL="0" distR="0">
                  <wp:extent cx="449580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3133725"/>
                          </a:xfrm>
                          <a:prstGeom prst="rect">
                            <a:avLst/>
                          </a:prstGeom>
                          <a:noFill/>
                          <a:ln>
                            <a:noFill/>
                          </a:ln>
                        </pic:spPr>
                      </pic:pic>
                    </a:graphicData>
                  </a:graphic>
                </wp:inline>
              </w:drawing>
            </w:r>
          </w:p>
        </w:tc>
      </w:tr>
      <w:tr w:rsidR="003676A4" w:rsidTr="00A73D67">
        <w:trPr>
          <w:trHeight w:val="272"/>
        </w:trPr>
        <w:tc>
          <w:tcPr>
            <w:tcW w:w="4380" w:type="dxa"/>
          </w:tcPr>
          <w:p w:rsidR="003676A4" w:rsidRDefault="00EC3961">
            <w:pPr>
              <w:jc w:val="both"/>
              <w:rPr>
                <w:rFonts w:ascii="Arial" w:hAnsi="Arial" w:cs="Arial"/>
                <w:b/>
              </w:rPr>
            </w:pPr>
            <w:r>
              <w:rPr>
                <w:rFonts w:ascii="Arial" w:hAnsi="Arial" w:cs="Arial"/>
                <w:b/>
              </w:rPr>
              <w:t>Site Objectives</w:t>
            </w:r>
          </w:p>
        </w:tc>
        <w:tc>
          <w:tcPr>
            <w:tcW w:w="4638" w:type="dxa"/>
          </w:tcPr>
          <w:p w:rsidR="003676A4" w:rsidRDefault="00EC3961">
            <w:pPr>
              <w:jc w:val="both"/>
              <w:rPr>
                <w:rFonts w:ascii="Arial" w:hAnsi="Arial" w:cs="Arial"/>
                <w:b/>
              </w:rPr>
            </w:pPr>
            <w:r>
              <w:rPr>
                <w:rFonts w:ascii="Arial" w:hAnsi="Arial" w:cs="Arial"/>
                <w:b/>
              </w:rPr>
              <w:t>Site Features</w:t>
            </w:r>
          </w:p>
        </w:tc>
      </w:tr>
      <w:tr w:rsidR="003676A4" w:rsidTr="00A73D67">
        <w:trPr>
          <w:trHeight w:val="2160"/>
        </w:trPr>
        <w:tc>
          <w:tcPr>
            <w:tcW w:w="4380" w:type="dxa"/>
          </w:tcPr>
          <w:p w:rsidR="003676A4" w:rsidRDefault="00EC3961">
            <w:pPr>
              <w:pStyle w:val="ListParagraph"/>
              <w:numPr>
                <w:ilvl w:val="0"/>
                <w:numId w:val="5"/>
              </w:numPr>
              <w:spacing w:line="360" w:lineRule="auto"/>
              <w:ind w:left="360"/>
              <w:rPr>
                <w:rFonts w:ascii="Arial" w:hAnsi="Arial" w:cs="Arial"/>
              </w:rPr>
            </w:pPr>
            <w:r>
              <w:rPr>
                <w:rFonts w:ascii="Arial" w:hAnsi="Arial" w:cs="Arial"/>
              </w:rPr>
              <w:t>The Web site aims to sell high quality handmade clothing and accessories to people online.</w:t>
            </w:r>
          </w:p>
        </w:tc>
        <w:tc>
          <w:tcPr>
            <w:tcW w:w="4638" w:type="dxa"/>
          </w:tcPr>
          <w:p w:rsidR="003676A4" w:rsidRDefault="00EC3961">
            <w:pPr>
              <w:pStyle w:val="ListParagraph"/>
              <w:numPr>
                <w:ilvl w:val="0"/>
                <w:numId w:val="5"/>
              </w:numPr>
              <w:spacing w:line="360" w:lineRule="auto"/>
              <w:ind w:left="360"/>
              <w:rPr>
                <w:rFonts w:ascii="Arial" w:hAnsi="Arial" w:cs="Arial"/>
              </w:rPr>
            </w:pPr>
            <w:r>
              <w:rPr>
                <w:rFonts w:ascii="Arial" w:hAnsi="Arial" w:cs="Arial"/>
              </w:rPr>
              <w:t>The site sells handmade clothing and accessories.</w:t>
            </w:r>
          </w:p>
          <w:p w:rsidR="003676A4" w:rsidRDefault="00EC3961">
            <w:pPr>
              <w:pStyle w:val="ListParagraph"/>
              <w:numPr>
                <w:ilvl w:val="0"/>
                <w:numId w:val="5"/>
              </w:numPr>
              <w:spacing w:line="360" w:lineRule="auto"/>
              <w:ind w:left="360"/>
              <w:rPr>
                <w:rFonts w:ascii="Arial" w:hAnsi="Arial" w:cs="Arial"/>
              </w:rPr>
            </w:pPr>
            <w:r>
              <w:rPr>
                <w:rFonts w:ascii="Arial" w:hAnsi="Arial" w:cs="Arial"/>
              </w:rPr>
              <w:t xml:space="preserve">The customers are free to customize on what </w:t>
            </w:r>
            <w:proofErr w:type="gramStart"/>
            <w:r>
              <w:rPr>
                <w:rFonts w:ascii="Arial" w:hAnsi="Arial" w:cs="Arial"/>
              </w:rPr>
              <w:t>would their order’s design</w:t>
            </w:r>
            <w:proofErr w:type="gramEnd"/>
            <w:r>
              <w:rPr>
                <w:rFonts w:ascii="Arial" w:hAnsi="Arial" w:cs="Arial"/>
              </w:rPr>
              <w:t xml:space="preserve"> be.</w:t>
            </w:r>
          </w:p>
          <w:p w:rsidR="003676A4" w:rsidRDefault="00EC3961">
            <w:pPr>
              <w:pStyle w:val="ListParagraph"/>
              <w:numPr>
                <w:ilvl w:val="0"/>
                <w:numId w:val="5"/>
              </w:numPr>
              <w:spacing w:line="360" w:lineRule="auto"/>
              <w:ind w:left="360"/>
              <w:rPr>
                <w:rFonts w:ascii="Arial" w:hAnsi="Arial" w:cs="Arial"/>
              </w:rPr>
            </w:pPr>
            <w:r>
              <w:rPr>
                <w:rFonts w:ascii="Arial" w:hAnsi="Arial" w:cs="Arial"/>
              </w:rPr>
              <w:t xml:space="preserve">Mama’s </w:t>
            </w:r>
            <w:proofErr w:type="spellStart"/>
            <w:r>
              <w:rPr>
                <w:rFonts w:ascii="Arial" w:hAnsi="Arial" w:cs="Arial"/>
              </w:rPr>
              <w:t>Cheesies</w:t>
            </w:r>
            <w:proofErr w:type="spellEnd"/>
            <w:r>
              <w:rPr>
                <w:rFonts w:ascii="Arial" w:hAnsi="Arial" w:cs="Arial"/>
              </w:rPr>
              <w:t xml:space="preserve"> also sells products made from recycled materials; they could be bought at low cost.</w:t>
            </w:r>
          </w:p>
        </w:tc>
      </w:tr>
      <w:tr w:rsidR="003676A4" w:rsidTr="00A73D67">
        <w:trPr>
          <w:trHeight w:val="243"/>
        </w:trPr>
        <w:tc>
          <w:tcPr>
            <w:tcW w:w="4380" w:type="dxa"/>
          </w:tcPr>
          <w:p w:rsidR="003676A4" w:rsidRDefault="00EC3961">
            <w:pPr>
              <w:jc w:val="both"/>
              <w:rPr>
                <w:rFonts w:ascii="Arial" w:hAnsi="Arial" w:cs="Arial"/>
                <w:b/>
              </w:rPr>
            </w:pPr>
            <w:r>
              <w:rPr>
                <w:rFonts w:ascii="Arial" w:hAnsi="Arial" w:cs="Arial"/>
                <w:b/>
              </w:rPr>
              <w:t>Strengths</w:t>
            </w:r>
          </w:p>
        </w:tc>
        <w:tc>
          <w:tcPr>
            <w:tcW w:w="4638" w:type="dxa"/>
          </w:tcPr>
          <w:p w:rsidR="003676A4" w:rsidRDefault="00EC3961">
            <w:pPr>
              <w:jc w:val="both"/>
              <w:rPr>
                <w:rFonts w:ascii="Arial" w:hAnsi="Arial" w:cs="Arial"/>
                <w:b/>
              </w:rPr>
            </w:pPr>
            <w:r>
              <w:rPr>
                <w:rFonts w:ascii="Arial" w:hAnsi="Arial" w:cs="Arial"/>
                <w:b/>
              </w:rPr>
              <w:t>Weaknesses</w:t>
            </w:r>
          </w:p>
        </w:tc>
      </w:tr>
      <w:tr w:rsidR="003676A4" w:rsidTr="00A73D67">
        <w:trPr>
          <w:trHeight w:val="2160"/>
        </w:trPr>
        <w:tc>
          <w:tcPr>
            <w:tcW w:w="4380" w:type="dxa"/>
          </w:tcPr>
          <w:p w:rsidR="003676A4" w:rsidRDefault="00EC3961">
            <w:pPr>
              <w:pStyle w:val="ListParagraph"/>
              <w:numPr>
                <w:ilvl w:val="0"/>
                <w:numId w:val="5"/>
              </w:numPr>
              <w:spacing w:line="360" w:lineRule="auto"/>
              <w:ind w:left="360"/>
              <w:rPr>
                <w:rFonts w:ascii="Arial" w:hAnsi="Arial" w:cs="Arial"/>
              </w:rPr>
            </w:pPr>
            <w:r>
              <w:rPr>
                <w:rFonts w:ascii="Arial" w:hAnsi="Arial" w:cs="Arial"/>
              </w:rPr>
              <w:lastRenderedPageBreak/>
              <w:t xml:space="preserve">It provides products online </w:t>
            </w:r>
            <w:proofErr w:type="gramStart"/>
            <w:r>
              <w:rPr>
                <w:rFonts w:ascii="Arial" w:hAnsi="Arial" w:cs="Arial"/>
              </w:rPr>
              <w:t>at a cheaper costs</w:t>
            </w:r>
            <w:proofErr w:type="gramEnd"/>
            <w:r>
              <w:rPr>
                <w:rFonts w:ascii="Arial" w:hAnsi="Arial" w:cs="Arial"/>
              </w:rPr>
              <w:t>.</w:t>
            </w:r>
          </w:p>
          <w:p w:rsidR="003676A4" w:rsidRDefault="00EC3961">
            <w:pPr>
              <w:pStyle w:val="ListParagraph"/>
              <w:numPr>
                <w:ilvl w:val="0"/>
                <w:numId w:val="5"/>
              </w:numPr>
              <w:spacing w:line="360" w:lineRule="auto"/>
              <w:ind w:left="360"/>
              <w:rPr>
                <w:rFonts w:ascii="Arial" w:hAnsi="Arial" w:cs="Arial"/>
              </w:rPr>
            </w:pPr>
            <w:r>
              <w:rPr>
                <w:rFonts w:ascii="Arial" w:hAnsi="Arial" w:cs="Arial"/>
              </w:rPr>
              <w:t>It displays a warning message if the values entered in some of the fields are not valid or empty.</w:t>
            </w:r>
          </w:p>
          <w:p w:rsidR="003676A4" w:rsidRDefault="00EC3961">
            <w:pPr>
              <w:pStyle w:val="ListParagraph"/>
              <w:numPr>
                <w:ilvl w:val="0"/>
                <w:numId w:val="5"/>
              </w:numPr>
              <w:spacing w:line="360" w:lineRule="auto"/>
              <w:ind w:left="360"/>
              <w:rPr>
                <w:rFonts w:ascii="Arial" w:hAnsi="Arial" w:cs="Arial"/>
              </w:rPr>
            </w:pPr>
            <w:r>
              <w:rPr>
                <w:rFonts w:ascii="Arial" w:hAnsi="Arial" w:cs="Arial"/>
              </w:rPr>
              <w:t>There are pictures available for the customers to view the products.</w:t>
            </w:r>
          </w:p>
        </w:tc>
        <w:tc>
          <w:tcPr>
            <w:tcW w:w="4638" w:type="dxa"/>
          </w:tcPr>
          <w:p w:rsidR="003676A4" w:rsidRDefault="00EC3961">
            <w:pPr>
              <w:pStyle w:val="ListParagraph"/>
              <w:numPr>
                <w:ilvl w:val="0"/>
                <w:numId w:val="5"/>
              </w:numPr>
              <w:spacing w:line="360" w:lineRule="auto"/>
              <w:ind w:left="360"/>
              <w:rPr>
                <w:rFonts w:ascii="Arial" w:hAnsi="Arial" w:cs="Arial"/>
              </w:rPr>
            </w:pPr>
            <w:r>
              <w:rPr>
                <w:rFonts w:ascii="Arial" w:hAnsi="Arial" w:cs="Arial"/>
              </w:rPr>
              <w:t>In the ordering form, there are no options on what the customer is going to order.</w:t>
            </w:r>
          </w:p>
          <w:p w:rsidR="003676A4" w:rsidRDefault="00EC3961">
            <w:pPr>
              <w:pStyle w:val="ListParagraph"/>
              <w:numPr>
                <w:ilvl w:val="0"/>
                <w:numId w:val="5"/>
              </w:numPr>
              <w:spacing w:line="360" w:lineRule="auto"/>
              <w:ind w:left="360"/>
              <w:rPr>
                <w:rFonts w:ascii="Arial" w:hAnsi="Arial" w:cs="Arial"/>
              </w:rPr>
            </w:pPr>
            <w:r>
              <w:rPr>
                <w:rFonts w:ascii="Arial" w:hAnsi="Arial" w:cs="Arial"/>
              </w:rPr>
              <w:t>The Web site still displays a “thank you” message even if the required fields are not filled with inputs that are not included on their product lists.</w:t>
            </w:r>
          </w:p>
          <w:p w:rsidR="003676A4" w:rsidRDefault="00EC3961">
            <w:pPr>
              <w:pStyle w:val="ListParagraph"/>
              <w:numPr>
                <w:ilvl w:val="0"/>
                <w:numId w:val="5"/>
              </w:numPr>
              <w:spacing w:line="360" w:lineRule="auto"/>
              <w:ind w:left="360"/>
              <w:rPr>
                <w:rFonts w:ascii="Arial" w:hAnsi="Arial" w:cs="Arial"/>
              </w:rPr>
            </w:pPr>
            <w:r>
              <w:rPr>
                <w:rFonts w:ascii="Arial" w:hAnsi="Arial" w:cs="Arial"/>
              </w:rPr>
              <w:t>When it comes to the method of payment, you would be able to select all the options (checkboxes) available.</w:t>
            </w:r>
          </w:p>
          <w:p w:rsidR="003676A4" w:rsidRDefault="00EC3961">
            <w:pPr>
              <w:pStyle w:val="ListParagraph"/>
              <w:numPr>
                <w:ilvl w:val="0"/>
                <w:numId w:val="5"/>
              </w:numPr>
              <w:spacing w:line="360" w:lineRule="auto"/>
              <w:ind w:left="360"/>
              <w:rPr>
                <w:rFonts w:ascii="Arial" w:hAnsi="Arial" w:cs="Arial"/>
              </w:rPr>
            </w:pPr>
            <w:r>
              <w:rPr>
                <w:rFonts w:ascii="Arial" w:hAnsi="Arial" w:cs="Arial"/>
              </w:rPr>
              <w:t>It is the customer’s responsibility to type the cost (including the totals), quantities, and the type of the item of the preferred product.</w:t>
            </w:r>
          </w:p>
          <w:p w:rsidR="003676A4" w:rsidRDefault="00EC3961">
            <w:pPr>
              <w:pStyle w:val="ListParagraph"/>
              <w:numPr>
                <w:ilvl w:val="0"/>
                <w:numId w:val="5"/>
              </w:numPr>
              <w:spacing w:line="360" w:lineRule="auto"/>
              <w:ind w:left="360"/>
              <w:rPr>
                <w:rFonts w:ascii="Arial" w:hAnsi="Arial" w:cs="Arial"/>
              </w:rPr>
            </w:pPr>
            <w:r>
              <w:rPr>
                <w:rFonts w:ascii="Arial" w:hAnsi="Arial" w:cs="Arial"/>
              </w:rPr>
              <w:t>It doesn’t provide the user instructions on what to do step-by-step.</w:t>
            </w:r>
          </w:p>
          <w:p w:rsidR="003676A4" w:rsidRDefault="00EC3961">
            <w:pPr>
              <w:pStyle w:val="ListParagraph"/>
              <w:numPr>
                <w:ilvl w:val="0"/>
                <w:numId w:val="5"/>
              </w:numPr>
              <w:spacing w:line="360" w:lineRule="auto"/>
              <w:ind w:left="360"/>
              <w:rPr>
                <w:rFonts w:ascii="Arial" w:hAnsi="Arial" w:cs="Arial"/>
              </w:rPr>
            </w:pPr>
            <w:r>
              <w:rPr>
                <w:rFonts w:ascii="Arial" w:hAnsi="Arial" w:cs="Arial"/>
              </w:rPr>
              <w:t>The products and their respective prices are not displayed close to each other.</w:t>
            </w:r>
          </w:p>
        </w:tc>
      </w:tr>
    </w:tbl>
    <w:p w:rsidR="003676A4" w:rsidRDefault="003676A4">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p w:rsidR="00134F62" w:rsidRDefault="00134F62">
      <w:pPr>
        <w:pStyle w:val="NoSpacing"/>
        <w:ind w:left="1080"/>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80"/>
        <w:gridCol w:w="4638"/>
      </w:tblGrid>
      <w:tr w:rsidR="00134F62" w:rsidTr="00E87974">
        <w:trPr>
          <w:trHeight w:val="272"/>
        </w:trPr>
        <w:tc>
          <w:tcPr>
            <w:tcW w:w="9018" w:type="dxa"/>
            <w:gridSpan w:val="2"/>
          </w:tcPr>
          <w:p w:rsidR="00134F62" w:rsidRDefault="00D341AB" w:rsidP="00E87974">
            <w:pPr>
              <w:jc w:val="both"/>
              <w:rPr>
                <w:rFonts w:ascii="Arial" w:hAnsi="Arial" w:cs="Arial"/>
                <w:b/>
              </w:rPr>
            </w:pPr>
            <w:r>
              <w:rPr>
                <w:rFonts w:ascii="Arial" w:hAnsi="Arial" w:cs="Arial"/>
                <w:b/>
              </w:rPr>
              <w:lastRenderedPageBreak/>
              <w:t>Name of Site2</w:t>
            </w:r>
            <w:r w:rsidR="00134F62">
              <w:rPr>
                <w:rFonts w:ascii="Arial" w:hAnsi="Arial" w:cs="Arial"/>
                <w:b/>
              </w:rPr>
              <w:t xml:space="preserve">: </w:t>
            </w:r>
            <w:proofErr w:type="spellStart"/>
            <w:r w:rsidR="00644871">
              <w:rPr>
                <w:rFonts w:ascii="Arial" w:hAnsi="Arial" w:cs="Arial"/>
                <w:b/>
              </w:rPr>
              <w:t>Leoneck</w:t>
            </w:r>
            <w:proofErr w:type="spellEnd"/>
          </w:p>
        </w:tc>
      </w:tr>
      <w:tr w:rsidR="00134F62" w:rsidTr="00E87974">
        <w:trPr>
          <w:trHeight w:val="272"/>
        </w:trPr>
        <w:tc>
          <w:tcPr>
            <w:tcW w:w="9018" w:type="dxa"/>
            <w:gridSpan w:val="2"/>
          </w:tcPr>
          <w:p w:rsidR="00134F62" w:rsidRPr="00644871" w:rsidRDefault="00644871" w:rsidP="00E87974">
            <w:pPr>
              <w:jc w:val="both"/>
              <w:rPr>
                <w:rFonts w:ascii="Arial" w:hAnsi="Arial" w:cs="Arial"/>
                <w:b/>
                <w:sz w:val="22"/>
                <w:szCs w:val="22"/>
              </w:rPr>
            </w:pPr>
            <w:r w:rsidRPr="00644871">
              <w:rPr>
                <w:rFonts w:ascii="Arial" w:hAnsi="Arial" w:cs="Arial"/>
                <w:b/>
                <w:color w:val="000000"/>
                <w:sz w:val="22"/>
                <w:szCs w:val="22"/>
              </w:rPr>
              <w:t>URL: http://www.leoneck.ch/en/</w:t>
            </w:r>
          </w:p>
        </w:tc>
      </w:tr>
      <w:tr w:rsidR="00134F62" w:rsidTr="00E87974">
        <w:trPr>
          <w:trHeight w:val="555"/>
        </w:trPr>
        <w:tc>
          <w:tcPr>
            <w:tcW w:w="9018" w:type="dxa"/>
            <w:gridSpan w:val="2"/>
          </w:tcPr>
          <w:p w:rsidR="00134F62" w:rsidRDefault="00134F62" w:rsidP="00E87974">
            <w:pPr>
              <w:jc w:val="both"/>
              <w:rPr>
                <w:rFonts w:ascii="Arial" w:hAnsi="Arial" w:cs="Arial"/>
                <w:b/>
              </w:rPr>
            </w:pPr>
            <w:r>
              <w:rPr>
                <w:rFonts w:ascii="Arial" w:hAnsi="Arial" w:cs="Arial"/>
                <w:b/>
              </w:rPr>
              <w:t>Brief Background</w:t>
            </w:r>
          </w:p>
          <w:p w:rsidR="00644871" w:rsidRDefault="00644871" w:rsidP="00E87974">
            <w:pPr>
              <w:jc w:val="both"/>
              <w:rPr>
                <w:rFonts w:ascii="Arial" w:hAnsi="Arial" w:cs="Arial"/>
                <w:b/>
              </w:rPr>
            </w:pPr>
          </w:p>
          <w:p w:rsidR="00644871" w:rsidRPr="00644871" w:rsidRDefault="00644871" w:rsidP="00E87974">
            <w:pPr>
              <w:jc w:val="both"/>
              <w:rPr>
                <w:rFonts w:ascii="Arial" w:hAnsi="Arial" w:cs="Arial"/>
              </w:rPr>
            </w:pPr>
            <w:r>
              <w:rPr>
                <w:rFonts w:ascii="Arial" w:hAnsi="Arial" w:cs="Arial"/>
                <w:b/>
              </w:rPr>
              <w:t xml:space="preserve">   </w:t>
            </w:r>
            <w:r>
              <w:rPr>
                <w:rFonts w:ascii="Arial" w:hAnsi="Arial" w:cs="Arial"/>
              </w:rPr>
              <w:t xml:space="preserve">A website that provides hotel </w:t>
            </w:r>
            <w:r w:rsidR="00EC3ADD">
              <w:rPr>
                <w:rFonts w:ascii="Arial" w:hAnsi="Arial" w:cs="Arial"/>
              </w:rPr>
              <w:t xml:space="preserve">reservation </w:t>
            </w:r>
            <w:r>
              <w:rPr>
                <w:rFonts w:ascii="Arial" w:hAnsi="Arial" w:cs="Arial"/>
              </w:rPr>
              <w:t>services.</w:t>
            </w:r>
            <w:r w:rsidR="00475434">
              <w:rPr>
                <w:rFonts w:ascii="Arial" w:hAnsi="Arial" w:cs="Arial"/>
              </w:rPr>
              <w:t xml:space="preserve"> The hotel will surprise you with cheerful decorations of different contemporary Zurich artists. 80 rooms with free internet connection.</w:t>
            </w:r>
          </w:p>
          <w:p w:rsidR="00134F62" w:rsidRDefault="00644871" w:rsidP="00E87974">
            <w:pPr>
              <w:spacing w:line="360" w:lineRule="auto"/>
              <w:ind w:firstLine="720"/>
              <w:jc w:val="both"/>
              <w:rPr>
                <w:rFonts w:ascii="Arial" w:hAnsi="Arial" w:cs="Arial"/>
              </w:rPr>
            </w:pPr>
            <w:r>
              <w:rPr>
                <w:rFonts w:ascii="Arial" w:hAnsi="Arial" w:cs="Arial"/>
                <w:noProof/>
              </w:rPr>
              <w:drawing>
                <wp:inline distT="0" distB="0" distL="0" distR="0">
                  <wp:extent cx="4933950" cy="2857500"/>
                  <wp:effectExtent l="19050" t="0" r="0" b="0"/>
                  <wp:docPr id="7" name="Picture 6"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2"/>
                          <a:stretch>
                            <a:fillRect/>
                          </a:stretch>
                        </pic:blipFill>
                        <pic:spPr>
                          <a:xfrm>
                            <a:off x="0" y="0"/>
                            <a:ext cx="4933950" cy="2857500"/>
                          </a:xfrm>
                          <a:prstGeom prst="rect">
                            <a:avLst/>
                          </a:prstGeom>
                        </pic:spPr>
                      </pic:pic>
                    </a:graphicData>
                  </a:graphic>
                </wp:inline>
              </w:drawing>
            </w:r>
          </w:p>
        </w:tc>
      </w:tr>
      <w:tr w:rsidR="00134F62" w:rsidTr="00E87974">
        <w:trPr>
          <w:trHeight w:val="272"/>
        </w:trPr>
        <w:tc>
          <w:tcPr>
            <w:tcW w:w="4380" w:type="dxa"/>
          </w:tcPr>
          <w:p w:rsidR="00134F62" w:rsidRDefault="00134F62" w:rsidP="00E87974">
            <w:pPr>
              <w:jc w:val="both"/>
              <w:rPr>
                <w:rFonts w:ascii="Arial" w:hAnsi="Arial" w:cs="Arial"/>
                <w:b/>
              </w:rPr>
            </w:pPr>
            <w:r>
              <w:rPr>
                <w:rFonts w:ascii="Arial" w:hAnsi="Arial" w:cs="Arial"/>
                <w:b/>
              </w:rPr>
              <w:t>Site Objectives</w:t>
            </w:r>
          </w:p>
        </w:tc>
        <w:tc>
          <w:tcPr>
            <w:tcW w:w="4638" w:type="dxa"/>
          </w:tcPr>
          <w:p w:rsidR="00134F62" w:rsidRDefault="00134F62" w:rsidP="00E87974">
            <w:pPr>
              <w:jc w:val="both"/>
              <w:rPr>
                <w:rFonts w:ascii="Arial" w:hAnsi="Arial" w:cs="Arial"/>
                <w:b/>
              </w:rPr>
            </w:pPr>
            <w:r>
              <w:rPr>
                <w:rFonts w:ascii="Arial" w:hAnsi="Arial" w:cs="Arial"/>
                <w:b/>
              </w:rPr>
              <w:t>Site Features</w:t>
            </w:r>
          </w:p>
        </w:tc>
      </w:tr>
      <w:tr w:rsidR="00134F62" w:rsidTr="00E87974">
        <w:trPr>
          <w:trHeight w:val="2160"/>
        </w:trPr>
        <w:tc>
          <w:tcPr>
            <w:tcW w:w="4380" w:type="dxa"/>
          </w:tcPr>
          <w:p w:rsidR="00134F62" w:rsidRDefault="00904B4E" w:rsidP="00E87974">
            <w:pPr>
              <w:pStyle w:val="ListParagraph"/>
              <w:numPr>
                <w:ilvl w:val="0"/>
                <w:numId w:val="5"/>
              </w:numPr>
              <w:spacing w:line="360" w:lineRule="auto"/>
              <w:ind w:left="360"/>
              <w:rPr>
                <w:rFonts w:ascii="Arial" w:hAnsi="Arial" w:cs="Arial"/>
              </w:rPr>
            </w:pPr>
            <w:r>
              <w:rPr>
                <w:rFonts w:ascii="Arial" w:hAnsi="Arial" w:cs="Arial"/>
              </w:rPr>
              <w:t>Aims to provide hotel reservations for customers online/</w:t>
            </w:r>
          </w:p>
        </w:tc>
        <w:tc>
          <w:tcPr>
            <w:tcW w:w="4638" w:type="dxa"/>
          </w:tcPr>
          <w:p w:rsidR="00134F62" w:rsidRPr="00904B4E" w:rsidRDefault="00904B4E" w:rsidP="00904B4E">
            <w:pPr>
              <w:pStyle w:val="ListParagraph"/>
              <w:numPr>
                <w:ilvl w:val="0"/>
                <w:numId w:val="5"/>
              </w:numPr>
              <w:spacing w:line="360" w:lineRule="auto"/>
              <w:ind w:left="360"/>
              <w:rPr>
                <w:rFonts w:ascii="Arial" w:hAnsi="Arial" w:cs="Arial"/>
              </w:rPr>
            </w:pPr>
            <w:r>
              <w:rPr>
                <w:rFonts w:ascii="Arial" w:hAnsi="Arial" w:cs="Arial"/>
              </w:rPr>
              <w:t>It has a 3d view of what the hotel looks like inside.</w:t>
            </w:r>
          </w:p>
        </w:tc>
      </w:tr>
      <w:tr w:rsidR="00134F62" w:rsidTr="00E87974">
        <w:trPr>
          <w:trHeight w:val="243"/>
        </w:trPr>
        <w:tc>
          <w:tcPr>
            <w:tcW w:w="4380" w:type="dxa"/>
          </w:tcPr>
          <w:p w:rsidR="00134F62" w:rsidRDefault="00134F62" w:rsidP="00E87974">
            <w:pPr>
              <w:jc w:val="both"/>
              <w:rPr>
                <w:rFonts w:ascii="Arial" w:hAnsi="Arial" w:cs="Arial"/>
                <w:b/>
              </w:rPr>
            </w:pPr>
            <w:r>
              <w:rPr>
                <w:rFonts w:ascii="Arial" w:hAnsi="Arial" w:cs="Arial"/>
                <w:b/>
              </w:rPr>
              <w:t>Strengths</w:t>
            </w:r>
          </w:p>
        </w:tc>
        <w:tc>
          <w:tcPr>
            <w:tcW w:w="4638" w:type="dxa"/>
          </w:tcPr>
          <w:p w:rsidR="00134F62" w:rsidRDefault="00134F62" w:rsidP="00E87974">
            <w:pPr>
              <w:jc w:val="both"/>
              <w:rPr>
                <w:rFonts w:ascii="Arial" w:hAnsi="Arial" w:cs="Arial"/>
                <w:b/>
              </w:rPr>
            </w:pPr>
            <w:r>
              <w:rPr>
                <w:rFonts w:ascii="Arial" w:hAnsi="Arial" w:cs="Arial"/>
                <w:b/>
              </w:rPr>
              <w:t>Weaknesses</w:t>
            </w:r>
          </w:p>
        </w:tc>
      </w:tr>
      <w:tr w:rsidR="00134F62" w:rsidTr="00E87974">
        <w:trPr>
          <w:trHeight w:val="2160"/>
        </w:trPr>
        <w:tc>
          <w:tcPr>
            <w:tcW w:w="4380" w:type="dxa"/>
          </w:tcPr>
          <w:p w:rsidR="00134F62" w:rsidRDefault="00904B4E" w:rsidP="00E87974">
            <w:pPr>
              <w:pStyle w:val="ListParagraph"/>
              <w:numPr>
                <w:ilvl w:val="0"/>
                <w:numId w:val="5"/>
              </w:numPr>
              <w:spacing w:line="360" w:lineRule="auto"/>
              <w:ind w:left="360"/>
              <w:rPr>
                <w:rFonts w:ascii="Arial" w:hAnsi="Arial" w:cs="Arial"/>
              </w:rPr>
            </w:pPr>
            <w:r>
              <w:rPr>
                <w:rFonts w:ascii="Arial" w:hAnsi="Arial" w:cs="Arial"/>
              </w:rPr>
              <w:t>It provides reservation</w:t>
            </w:r>
            <w:r w:rsidR="00134F62">
              <w:rPr>
                <w:rFonts w:ascii="Arial" w:hAnsi="Arial" w:cs="Arial"/>
              </w:rPr>
              <w:t xml:space="preserve"> online </w:t>
            </w:r>
            <w:r>
              <w:rPr>
                <w:rFonts w:ascii="Arial" w:hAnsi="Arial" w:cs="Arial"/>
              </w:rPr>
              <w:t>at a cheaper cost</w:t>
            </w:r>
            <w:r w:rsidR="00134F62">
              <w:rPr>
                <w:rFonts w:ascii="Arial" w:hAnsi="Arial" w:cs="Arial"/>
              </w:rPr>
              <w:t>.</w:t>
            </w:r>
          </w:p>
          <w:p w:rsidR="00904B4E" w:rsidRDefault="00904B4E" w:rsidP="00E87974">
            <w:pPr>
              <w:pStyle w:val="ListParagraph"/>
              <w:numPr>
                <w:ilvl w:val="0"/>
                <w:numId w:val="5"/>
              </w:numPr>
              <w:spacing w:line="360" w:lineRule="auto"/>
              <w:ind w:left="360"/>
              <w:rPr>
                <w:rFonts w:ascii="Arial" w:hAnsi="Arial" w:cs="Arial"/>
              </w:rPr>
            </w:pPr>
            <w:r>
              <w:rPr>
                <w:rFonts w:ascii="Arial" w:hAnsi="Arial" w:cs="Arial"/>
              </w:rPr>
              <w:t>It has facilities, restaurants, comfort rooms, gym, swimming pool etc.</w:t>
            </w:r>
          </w:p>
          <w:p w:rsidR="00134F62" w:rsidRPr="00904B4E" w:rsidRDefault="00134F62" w:rsidP="00904B4E">
            <w:pPr>
              <w:spacing w:line="360" w:lineRule="auto"/>
              <w:rPr>
                <w:rFonts w:ascii="Arial" w:hAnsi="Arial" w:cs="Arial"/>
              </w:rPr>
            </w:pPr>
          </w:p>
        </w:tc>
        <w:tc>
          <w:tcPr>
            <w:tcW w:w="4638" w:type="dxa"/>
          </w:tcPr>
          <w:p w:rsidR="00134F62" w:rsidRDefault="00904B4E" w:rsidP="00904B4E">
            <w:pPr>
              <w:pStyle w:val="ListParagraph"/>
              <w:numPr>
                <w:ilvl w:val="0"/>
                <w:numId w:val="5"/>
              </w:numPr>
              <w:spacing w:line="360" w:lineRule="auto"/>
              <w:ind w:left="360"/>
              <w:rPr>
                <w:rFonts w:ascii="Arial" w:hAnsi="Arial" w:cs="Arial"/>
              </w:rPr>
            </w:pPr>
            <w:r>
              <w:rPr>
                <w:rFonts w:ascii="Arial" w:hAnsi="Arial" w:cs="Arial"/>
              </w:rPr>
              <w:t>I</w:t>
            </w:r>
            <w:r w:rsidR="00095735">
              <w:rPr>
                <w:rFonts w:ascii="Arial" w:hAnsi="Arial" w:cs="Arial"/>
              </w:rPr>
              <w:t>t is too graphic heavy</w:t>
            </w:r>
          </w:p>
        </w:tc>
      </w:tr>
    </w:tbl>
    <w:p w:rsidR="003676A4" w:rsidRDefault="003676A4">
      <w:pPr>
        <w:pStyle w:val="NoSpacing"/>
        <w:rPr>
          <w:rFonts w:ascii="Arial" w:hAnsi="Arial" w:cs="Arial"/>
        </w:rPr>
      </w:pPr>
    </w:p>
    <w:p w:rsidR="003676A4" w:rsidRDefault="003676A4">
      <w:pPr>
        <w:pStyle w:val="NoSpacing"/>
        <w:rPr>
          <w:rFonts w:ascii="Arial" w:hAnsi="Arial" w:cs="Arial"/>
        </w:rPr>
      </w:pPr>
    </w:p>
    <w:p w:rsidR="00A70286" w:rsidRDefault="00A70286">
      <w:pPr>
        <w:pStyle w:val="NoSpacing"/>
        <w:rPr>
          <w:rFonts w:ascii="Arial" w:hAnsi="Arial" w:cs="Arial"/>
        </w:rPr>
      </w:pPr>
    </w:p>
    <w:p w:rsidR="00A70286" w:rsidRDefault="00A70286">
      <w:pPr>
        <w:pStyle w:val="NoSpacing"/>
        <w:rPr>
          <w:rFonts w:ascii="Arial" w:hAnsi="Arial" w:cs="Arial"/>
        </w:rPr>
      </w:pPr>
    </w:p>
    <w:p w:rsidR="00A70286" w:rsidRDefault="00A70286">
      <w:pPr>
        <w:pStyle w:val="NoSpacing"/>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80"/>
        <w:gridCol w:w="4638"/>
      </w:tblGrid>
      <w:tr w:rsidR="00A70286" w:rsidTr="00E87974">
        <w:trPr>
          <w:trHeight w:val="272"/>
        </w:trPr>
        <w:tc>
          <w:tcPr>
            <w:tcW w:w="9018" w:type="dxa"/>
            <w:gridSpan w:val="2"/>
          </w:tcPr>
          <w:p w:rsidR="00A70286" w:rsidRDefault="00A70286" w:rsidP="00E87974">
            <w:pPr>
              <w:jc w:val="both"/>
              <w:rPr>
                <w:rFonts w:ascii="Arial" w:hAnsi="Arial" w:cs="Arial"/>
                <w:b/>
              </w:rPr>
            </w:pPr>
            <w:r>
              <w:rPr>
                <w:rFonts w:ascii="Arial" w:hAnsi="Arial" w:cs="Arial"/>
                <w:b/>
              </w:rPr>
              <w:lastRenderedPageBreak/>
              <w:t xml:space="preserve">Name of Site2: </w:t>
            </w:r>
            <w:proofErr w:type="spellStart"/>
            <w:r>
              <w:rPr>
                <w:rFonts w:ascii="Arial" w:hAnsi="Arial" w:cs="Arial"/>
                <w:b/>
              </w:rPr>
              <w:t>arngren</w:t>
            </w:r>
            <w:proofErr w:type="spellEnd"/>
          </w:p>
        </w:tc>
      </w:tr>
      <w:tr w:rsidR="00A70286" w:rsidRPr="00644871" w:rsidTr="00E87974">
        <w:trPr>
          <w:trHeight w:val="272"/>
        </w:trPr>
        <w:tc>
          <w:tcPr>
            <w:tcW w:w="9018" w:type="dxa"/>
            <w:gridSpan w:val="2"/>
          </w:tcPr>
          <w:p w:rsidR="00A70286" w:rsidRPr="00A70286" w:rsidRDefault="00A70286" w:rsidP="00E87974">
            <w:pPr>
              <w:jc w:val="both"/>
              <w:rPr>
                <w:rFonts w:ascii="Arial" w:hAnsi="Arial" w:cs="Arial"/>
                <w:b/>
                <w:sz w:val="22"/>
                <w:szCs w:val="22"/>
              </w:rPr>
            </w:pPr>
            <w:r>
              <w:rPr>
                <w:color w:val="000000"/>
                <w:sz w:val="27"/>
                <w:szCs w:val="27"/>
              </w:rPr>
              <w:t xml:space="preserve"> </w:t>
            </w:r>
            <w:r w:rsidRPr="00A70286">
              <w:rPr>
                <w:rFonts w:ascii="Arial" w:hAnsi="Arial" w:cs="Arial"/>
                <w:b/>
                <w:color w:val="000000"/>
                <w:sz w:val="22"/>
                <w:szCs w:val="22"/>
              </w:rPr>
              <w:t>URL: http://arngren.net/</w:t>
            </w:r>
          </w:p>
        </w:tc>
      </w:tr>
      <w:tr w:rsidR="00A70286" w:rsidTr="00E87974">
        <w:trPr>
          <w:trHeight w:val="555"/>
        </w:trPr>
        <w:tc>
          <w:tcPr>
            <w:tcW w:w="9018" w:type="dxa"/>
            <w:gridSpan w:val="2"/>
          </w:tcPr>
          <w:p w:rsidR="00A70286" w:rsidRDefault="00A70286" w:rsidP="00E87974">
            <w:pPr>
              <w:jc w:val="both"/>
              <w:rPr>
                <w:rFonts w:ascii="Arial" w:hAnsi="Arial" w:cs="Arial"/>
                <w:b/>
              </w:rPr>
            </w:pPr>
            <w:r>
              <w:rPr>
                <w:rFonts w:ascii="Arial" w:hAnsi="Arial" w:cs="Arial"/>
                <w:b/>
              </w:rPr>
              <w:t>Brief Background</w:t>
            </w:r>
          </w:p>
          <w:p w:rsidR="00A70286" w:rsidRDefault="00A70286" w:rsidP="00E87974">
            <w:pPr>
              <w:jc w:val="both"/>
              <w:rPr>
                <w:rFonts w:ascii="Arial" w:hAnsi="Arial" w:cs="Arial"/>
                <w:b/>
              </w:rPr>
            </w:pPr>
          </w:p>
          <w:p w:rsidR="00A70286" w:rsidRPr="00644871" w:rsidRDefault="00A70286" w:rsidP="00E87974">
            <w:pPr>
              <w:jc w:val="both"/>
              <w:rPr>
                <w:rFonts w:ascii="Arial" w:hAnsi="Arial" w:cs="Arial"/>
              </w:rPr>
            </w:pPr>
            <w:r>
              <w:rPr>
                <w:rFonts w:ascii="Arial" w:hAnsi="Arial" w:cs="Arial"/>
                <w:b/>
              </w:rPr>
              <w:t xml:space="preserve">   </w:t>
            </w:r>
            <w:r w:rsidR="00B31898">
              <w:rPr>
                <w:rFonts w:ascii="Arial" w:hAnsi="Arial" w:cs="Arial"/>
              </w:rPr>
              <w:t>A website that provides selling of used products.</w:t>
            </w:r>
          </w:p>
          <w:p w:rsidR="00A70286" w:rsidRDefault="00A70286" w:rsidP="00E87974">
            <w:pPr>
              <w:spacing w:line="360" w:lineRule="auto"/>
              <w:ind w:firstLine="720"/>
              <w:jc w:val="both"/>
              <w:rPr>
                <w:rFonts w:ascii="Arial" w:hAnsi="Arial" w:cs="Arial"/>
              </w:rPr>
            </w:pPr>
            <w:r>
              <w:rPr>
                <w:rFonts w:ascii="Arial" w:hAnsi="Arial" w:cs="Arial"/>
                <w:noProof/>
              </w:rPr>
              <w:drawing>
                <wp:inline distT="0" distB="0" distL="0" distR="0">
                  <wp:extent cx="4933950" cy="2677017"/>
                  <wp:effectExtent l="19050" t="0" r="0" b="0"/>
                  <wp:docPr id="8" name="Picture 6"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3"/>
                          <a:stretch>
                            <a:fillRect/>
                          </a:stretch>
                        </pic:blipFill>
                        <pic:spPr>
                          <a:xfrm>
                            <a:off x="0" y="0"/>
                            <a:ext cx="4933950" cy="2677017"/>
                          </a:xfrm>
                          <a:prstGeom prst="rect">
                            <a:avLst/>
                          </a:prstGeom>
                        </pic:spPr>
                      </pic:pic>
                    </a:graphicData>
                  </a:graphic>
                </wp:inline>
              </w:drawing>
            </w:r>
          </w:p>
        </w:tc>
      </w:tr>
      <w:tr w:rsidR="00A70286" w:rsidTr="00E87974">
        <w:trPr>
          <w:trHeight w:val="272"/>
        </w:trPr>
        <w:tc>
          <w:tcPr>
            <w:tcW w:w="4380" w:type="dxa"/>
          </w:tcPr>
          <w:p w:rsidR="00A70286" w:rsidRDefault="00A70286" w:rsidP="00E87974">
            <w:pPr>
              <w:jc w:val="both"/>
              <w:rPr>
                <w:rFonts w:ascii="Arial" w:hAnsi="Arial" w:cs="Arial"/>
                <w:b/>
              </w:rPr>
            </w:pPr>
            <w:r>
              <w:rPr>
                <w:rFonts w:ascii="Arial" w:hAnsi="Arial" w:cs="Arial"/>
                <w:b/>
              </w:rPr>
              <w:t>Site Objectives</w:t>
            </w:r>
          </w:p>
        </w:tc>
        <w:tc>
          <w:tcPr>
            <w:tcW w:w="4638" w:type="dxa"/>
          </w:tcPr>
          <w:p w:rsidR="00A70286" w:rsidRDefault="00A70286" w:rsidP="00E87974">
            <w:pPr>
              <w:jc w:val="both"/>
              <w:rPr>
                <w:rFonts w:ascii="Arial" w:hAnsi="Arial" w:cs="Arial"/>
                <w:b/>
              </w:rPr>
            </w:pPr>
            <w:r>
              <w:rPr>
                <w:rFonts w:ascii="Arial" w:hAnsi="Arial" w:cs="Arial"/>
                <w:b/>
              </w:rPr>
              <w:t>Site Features</w:t>
            </w:r>
          </w:p>
        </w:tc>
      </w:tr>
      <w:tr w:rsidR="00A70286" w:rsidRPr="00904B4E" w:rsidTr="00E87974">
        <w:trPr>
          <w:trHeight w:val="2160"/>
        </w:trPr>
        <w:tc>
          <w:tcPr>
            <w:tcW w:w="4380" w:type="dxa"/>
          </w:tcPr>
          <w:p w:rsidR="00A70286" w:rsidRDefault="00A70286" w:rsidP="00E87974">
            <w:pPr>
              <w:pStyle w:val="ListParagraph"/>
              <w:numPr>
                <w:ilvl w:val="0"/>
                <w:numId w:val="5"/>
              </w:numPr>
              <w:spacing w:line="360" w:lineRule="auto"/>
              <w:ind w:left="360"/>
              <w:rPr>
                <w:rFonts w:ascii="Arial" w:hAnsi="Arial" w:cs="Arial"/>
              </w:rPr>
            </w:pPr>
            <w:r>
              <w:rPr>
                <w:rFonts w:ascii="Arial" w:hAnsi="Arial" w:cs="Arial"/>
              </w:rPr>
              <w:t xml:space="preserve">Aims to </w:t>
            </w:r>
            <w:r w:rsidR="00CB3848">
              <w:rPr>
                <w:rFonts w:ascii="Arial" w:hAnsi="Arial" w:cs="Arial"/>
              </w:rPr>
              <w:t>sell various items online.</w:t>
            </w:r>
          </w:p>
        </w:tc>
        <w:tc>
          <w:tcPr>
            <w:tcW w:w="4638" w:type="dxa"/>
          </w:tcPr>
          <w:p w:rsidR="00A70286" w:rsidRPr="00904B4E" w:rsidRDefault="00607CF6" w:rsidP="00607CF6">
            <w:pPr>
              <w:pStyle w:val="ListParagraph"/>
              <w:numPr>
                <w:ilvl w:val="0"/>
                <w:numId w:val="5"/>
              </w:numPr>
              <w:spacing w:line="360" w:lineRule="auto"/>
              <w:ind w:left="360"/>
              <w:rPr>
                <w:rFonts w:ascii="Arial" w:hAnsi="Arial" w:cs="Arial"/>
              </w:rPr>
            </w:pPr>
            <w:r>
              <w:rPr>
                <w:rFonts w:ascii="Arial" w:hAnsi="Arial" w:cs="Arial"/>
              </w:rPr>
              <w:t>It has a feature that can browse the things you wanted to buy.</w:t>
            </w:r>
          </w:p>
        </w:tc>
      </w:tr>
      <w:tr w:rsidR="00A70286" w:rsidTr="00E87974">
        <w:trPr>
          <w:trHeight w:val="243"/>
        </w:trPr>
        <w:tc>
          <w:tcPr>
            <w:tcW w:w="4380" w:type="dxa"/>
          </w:tcPr>
          <w:p w:rsidR="00A70286" w:rsidRDefault="00A70286" w:rsidP="00E87974">
            <w:pPr>
              <w:jc w:val="both"/>
              <w:rPr>
                <w:rFonts w:ascii="Arial" w:hAnsi="Arial" w:cs="Arial"/>
                <w:b/>
              </w:rPr>
            </w:pPr>
            <w:r>
              <w:rPr>
                <w:rFonts w:ascii="Arial" w:hAnsi="Arial" w:cs="Arial"/>
                <w:b/>
              </w:rPr>
              <w:t>Strengths</w:t>
            </w:r>
          </w:p>
        </w:tc>
        <w:tc>
          <w:tcPr>
            <w:tcW w:w="4638" w:type="dxa"/>
          </w:tcPr>
          <w:p w:rsidR="00A70286" w:rsidRDefault="00A70286" w:rsidP="00E87974">
            <w:pPr>
              <w:jc w:val="both"/>
              <w:rPr>
                <w:rFonts w:ascii="Arial" w:hAnsi="Arial" w:cs="Arial"/>
                <w:b/>
              </w:rPr>
            </w:pPr>
            <w:r>
              <w:rPr>
                <w:rFonts w:ascii="Arial" w:hAnsi="Arial" w:cs="Arial"/>
                <w:b/>
              </w:rPr>
              <w:t>Weaknesses</w:t>
            </w:r>
          </w:p>
        </w:tc>
      </w:tr>
      <w:tr w:rsidR="00A70286" w:rsidTr="00E87974">
        <w:trPr>
          <w:trHeight w:val="2160"/>
        </w:trPr>
        <w:tc>
          <w:tcPr>
            <w:tcW w:w="4380" w:type="dxa"/>
          </w:tcPr>
          <w:p w:rsidR="00A70286" w:rsidRDefault="00A70286" w:rsidP="00E87974">
            <w:pPr>
              <w:pStyle w:val="ListParagraph"/>
              <w:numPr>
                <w:ilvl w:val="0"/>
                <w:numId w:val="5"/>
              </w:numPr>
              <w:spacing w:line="360" w:lineRule="auto"/>
              <w:ind w:left="360"/>
              <w:rPr>
                <w:rFonts w:ascii="Arial" w:hAnsi="Arial" w:cs="Arial"/>
              </w:rPr>
            </w:pPr>
            <w:r>
              <w:rPr>
                <w:rFonts w:ascii="Arial" w:hAnsi="Arial" w:cs="Arial"/>
              </w:rPr>
              <w:t xml:space="preserve">It </w:t>
            </w:r>
            <w:r w:rsidR="00B31898">
              <w:rPr>
                <w:rFonts w:ascii="Arial" w:hAnsi="Arial" w:cs="Arial"/>
              </w:rPr>
              <w:t>enables the user to buy products</w:t>
            </w:r>
            <w:r>
              <w:rPr>
                <w:rFonts w:ascii="Arial" w:hAnsi="Arial" w:cs="Arial"/>
              </w:rPr>
              <w:t xml:space="preserve"> online at a cheaper cost.</w:t>
            </w:r>
          </w:p>
          <w:p w:rsidR="00B31898" w:rsidRDefault="00B31898" w:rsidP="00E87974">
            <w:pPr>
              <w:pStyle w:val="ListParagraph"/>
              <w:numPr>
                <w:ilvl w:val="0"/>
                <w:numId w:val="5"/>
              </w:numPr>
              <w:spacing w:line="360" w:lineRule="auto"/>
              <w:ind w:left="360"/>
              <w:rPr>
                <w:rFonts w:ascii="Arial" w:hAnsi="Arial" w:cs="Arial"/>
              </w:rPr>
            </w:pPr>
            <w:r>
              <w:rPr>
                <w:rFonts w:ascii="Arial" w:hAnsi="Arial" w:cs="Arial"/>
              </w:rPr>
              <w:t>It enables the user to sell their used products.</w:t>
            </w:r>
          </w:p>
          <w:p w:rsidR="00A70286" w:rsidRPr="00904B4E" w:rsidRDefault="00A70286" w:rsidP="00B31898">
            <w:pPr>
              <w:pStyle w:val="ListParagraph"/>
              <w:spacing w:line="360" w:lineRule="auto"/>
              <w:ind w:left="360"/>
              <w:rPr>
                <w:rFonts w:ascii="Arial" w:hAnsi="Arial" w:cs="Arial"/>
              </w:rPr>
            </w:pPr>
          </w:p>
        </w:tc>
        <w:tc>
          <w:tcPr>
            <w:tcW w:w="4638" w:type="dxa"/>
          </w:tcPr>
          <w:p w:rsidR="00A70286" w:rsidRDefault="00A70286" w:rsidP="00E87974">
            <w:pPr>
              <w:pStyle w:val="ListParagraph"/>
              <w:numPr>
                <w:ilvl w:val="0"/>
                <w:numId w:val="5"/>
              </w:numPr>
              <w:spacing w:line="360" w:lineRule="auto"/>
              <w:ind w:left="360"/>
              <w:rPr>
                <w:rFonts w:ascii="Arial" w:hAnsi="Arial" w:cs="Arial"/>
              </w:rPr>
            </w:pPr>
            <w:r>
              <w:rPr>
                <w:rFonts w:ascii="Arial" w:hAnsi="Arial" w:cs="Arial"/>
              </w:rPr>
              <w:t>It is too graphic heavy</w:t>
            </w:r>
          </w:p>
          <w:p w:rsidR="00B31898" w:rsidRDefault="00B31898" w:rsidP="00E87974">
            <w:pPr>
              <w:pStyle w:val="ListParagraph"/>
              <w:numPr>
                <w:ilvl w:val="0"/>
                <w:numId w:val="5"/>
              </w:numPr>
              <w:spacing w:line="360" w:lineRule="auto"/>
              <w:ind w:left="360"/>
              <w:rPr>
                <w:rFonts w:ascii="Arial" w:hAnsi="Arial" w:cs="Arial"/>
              </w:rPr>
            </w:pPr>
            <w:r>
              <w:rPr>
                <w:rFonts w:ascii="Arial" w:hAnsi="Arial" w:cs="Arial"/>
              </w:rPr>
              <w:t>It is only good for people who understand the language.</w:t>
            </w:r>
          </w:p>
          <w:p w:rsidR="000A7074" w:rsidRDefault="000A7074" w:rsidP="00E87974">
            <w:pPr>
              <w:pStyle w:val="ListParagraph"/>
              <w:numPr>
                <w:ilvl w:val="0"/>
                <w:numId w:val="5"/>
              </w:numPr>
              <w:spacing w:line="360" w:lineRule="auto"/>
              <w:ind w:left="360"/>
              <w:rPr>
                <w:rFonts w:ascii="Arial" w:hAnsi="Arial" w:cs="Arial"/>
              </w:rPr>
            </w:pPr>
            <w:r>
              <w:rPr>
                <w:rFonts w:ascii="Arial" w:hAnsi="Arial" w:cs="Arial"/>
              </w:rPr>
              <w:t>The items are not organized.</w:t>
            </w:r>
          </w:p>
        </w:tc>
      </w:tr>
    </w:tbl>
    <w:p w:rsidR="00A70286" w:rsidRDefault="00A70286">
      <w:pPr>
        <w:pStyle w:val="NoSpacing"/>
        <w:rPr>
          <w:rFonts w:ascii="Arial" w:hAnsi="Arial" w:cs="Arial"/>
        </w:rPr>
      </w:pPr>
    </w:p>
    <w:p w:rsidR="003676A4" w:rsidRDefault="00EC3961">
      <w:pPr>
        <w:pStyle w:val="Heading2"/>
        <w:numPr>
          <w:ilvl w:val="0"/>
          <w:numId w:val="4"/>
        </w:numPr>
        <w:rPr>
          <w:rFonts w:ascii="Arial" w:hAnsi="Arial" w:cs="Arial"/>
        </w:rPr>
      </w:pPr>
      <w:bookmarkStart w:id="10" w:name="_Toc371693286"/>
      <w:r>
        <w:rPr>
          <w:rFonts w:ascii="Arial" w:hAnsi="Arial" w:cs="Arial"/>
        </w:rPr>
        <w:t>Requirement Specifications</w:t>
      </w:r>
      <w:bookmarkEnd w:id="10"/>
    </w:p>
    <w:p w:rsidR="003676A4" w:rsidRDefault="00EC3961">
      <w:pPr>
        <w:pStyle w:val="Heading3"/>
        <w:numPr>
          <w:ilvl w:val="0"/>
          <w:numId w:val="6"/>
        </w:numPr>
        <w:rPr>
          <w:rFonts w:ascii="Arial" w:hAnsi="Arial" w:cs="Arial"/>
        </w:rPr>
      </w:pPr>
      <w:r>
        <w:rPr>
          <w:rFonts w:ascii="Arial" w:hAnsi="Arial" w:cs="Arial"/>
        </w:rPr>
        <w:t>Functional</w:t>
      </w:r>
      <w:bookmarkEnd w:id="9"/>
    </w:p>
    <w:p w:rsidR="00FB7DB3" w:rsidRPr="00FB7DB3" w:rsidRDefault="00FB7DB3" w:rsidP="00FB7DB3"/>
    <w:p w:rsidR="00FB7DB3" w:rsidRPr="00FB7DB3" w:rsidRDefault="00036846" w:rsidP="00FB7DB3">
      <w:pPr>
        <w:pStyle w:val="ListParagraph"/>
        <w:numPr>
          <w:ilvl w:val="0"/>
          <w:numId w:val="17"/>
        </w:numPr>
      </w:pPr>
      <w:r>
        <w:rPr>
          <w:rFonts w:ascii="Arial" w:hAnsi="Arial" w:cs="Arial"/>
          <w:sz w:val="22"/>
          <w:szCs w:val="22"/>
        </w:rPr>
        <w:t xml:space="preserve">The catalogue feature </w:t>
      </w:r>
      <w:r w:rsidR="00EF36B5">
        <w:rPr>
          <w:rFonts w:ascii="Arial" w:hAnsi="Arial" w:cs="Arial"/>
          <w:sz w:val="22"/>
          <w:szCs w:val="22"/>
        </w:rPr>
        <w:t>should have these modifications:</w:t>
      </w:r>
    </w:p>
    <w:p w:rsidR="00FB7DB3" w:rsidRDefault="00FB7DB3" w:rsidP="00FB7DB3"/>
    <w:p w:rsidR="003676A4" w:rsidRDefault="00FB7DB3" w:rsidP="00FB7DB3">
      <w:pPr>
        <w:pStyle w:val="ListParagraph"/>
        <w:numPr>
          <w:ilvl w:val="0"/>
          <w:numId w:val="18"/>
        </w:numPr>
        <w:spacing w:line="360" w:lineRule="auto"/>
        <w:rPr>
          <w:rFonts w:ascii="Arial" w:hAnsi="Arial" w:cs="Arial"/>
          <w:sz w:val="22"/>
        </w:rPr>
      </w:pPr>
      <w:r>
        <w:rPr>
          <w:rFonts w:ascii="Arial" w:hAnsi="Arial" w:cs="Arial"/>
          <w:sz w:val="22"/>
        </w:rPr>
        <w:lastRenderedPageBreak/>
        <w:t>It</w:t>
      </w:r>
      <w:r w:rsidR="00C6240F">
        <w:rPr>
          <w:rFonts w:ascii="Arial" w:hAnsi="Arial" w:cs="Arial"/>
          <w:sz w:val="22"/>
        </w:rPr>
        <w:t xml:space="preserve"> must have</w:t>
      </w:r>
      <w:r w:rsidR="00836723">
        <w:rPr>
          <w:rFonts w:ascii="Arial" w:hAnsi="Arial" w:cs="Arial"/>
          <w:sz w:val="22"/>
        </w:rPr>
        <w:t xml:space="preserve"> the specified details. </w:t>
      </w:r>
      <w:proofErr w:type="gramStart"/>
      <w:r w:rsidR="00836723">
        <w:rPr>
          <w:rFonts w:ascii="Arial" w:hAnsi="Arial" w:cs="Arial"/>
          <w:sz w:val="22"/>
        </w:rPr>
        <w:t>i.e</w:t>
      </w:r>
      <w:proofErr w:type="gramEnd"/>
      <w:r w:rsidR="00836723">
        <w:rPr>
          <w:rFonts w:ascii="Arial" w:hAnsi="Arial" w:cs="Arial"/>
          <w:sz w:val="22"/>
        </w:rPr>
        <w:t>. image, description, price status(available or sold out).</w:t>
      </w:r>
    </w:p>
    <w:p w:rsidR="00836723" w:rsidRDefault="00FB7DB3" w:rsidP="00FB7DB3">
      <w:pPr>
        <w:pStyle w:val="ListParagraph"/>
        <w:numPr>
          <w:ilvl w:val="0"/>
          <w:numId w:val="18"/>
        </w:numPr>
        <w:spacing w:line="360" w:lineRule="auto"/>
        <w:rPr>
          <w:rFonts w:ascii="Arial" w:hAnsi="Arial" w:cs="Arial"/>
          <w:sz w:val="22"/>
        </w:rPr>
      </w:pPr>
      <w:r>
        <w:rPr>
          <w:rFonts w:ascii="Arial" w:hAnsi="Arial" w:cs="Arial"/>
          <w:sz w:val="22"/>
        </w:rPr>
        <w:t>It</w:t>
      </w:r>
      <w:r w:rsidR="00641F72">
        <w:rPr>
          <w:rFonts w:ascii="Arial" w:hAnsi="Arial" w:cs="Arial"/>
          <w:sz w:val="22"/>
        </w:rPr>
        <w:t xml:space="preserve"> should also have its table of contents so that the user will be easier for him to search for his/her desired product.</w:t>
      </w:r>
    </w:p>
    <w:p w:rsidR="00EF6768" w:rsidRDefault="00EF6768" w:rsidP="00FB7DB3">
      <w:pPr>
        <w:pStyle w:val="ListParagraph"/>
        <w:numPr>
          <w:ilvl w:val="0"/>
          <w:numId w:val="18"/>
        </w:numPr>
        <w:spacing w:line="360" w:lineRule="auto"/>
        <w:rPr>
          <w:rFonts w:ascii="Arial" w:hAnsi="Arial" w:cs="Arial"/>
          <w:sz w:val="22"/>
        </w:rPr>
      </w:pPr>
      <w:r>
        <w:rPr>
          <w:rFonts w:ascii="Arial" w:hAnsi="Arial" w:cs="Arial"/>
          <w:sz w:val="22"/>
        </w:rPr>
        <w:t xml:space="preserve">Added a new feature </w:t>
      </w:r>
      <w:r>
        <w:rPr>
          <w:rFonts w:ascii="Arial" w:hAnsi="Arial" w:cs="Arial"/>
          <w:b/>
          <w:sz w:val="22"/>
        </w:rPr>
        <w:t>“Compare Products”</w:t>
      </w:r>
      <w:r>
        <w:rPr>
          <w:rFonts w:ascii="Arial" w:hAnsi="Arial" w:cs="Arial"/>
          <w:sz w:val="22"/>
        </w:rPr>
        <w:t>, these feature will help the user analyze whether</w:t>
      </w:r>
      <w:r w:rsidR="00C22917">
        <w:rPr>
          <w:rFonts w:ascii="Arial" w:hAnsi="Arial" w:cs="Arial"/>
          <w:sz w:val="22"/>
        </w:rPr>
        <w:t xml:space="preserve"> which product is better than the other or not.</w:t>
      </w:r>
    </w:p>
    <w:p w:rsidR="0012625A" w:rsidRPr="0012625A" w:rsidRDefault="0012625A" w:rsidP="0012625A">
      <w:pPr>
        <w:spacing w:line="360" w:lineRule="auto"/>
        <w:ind w:left="1800"/>
        <w:rPr>
          <w:rFonts w:ascii="Arial" w:hAnsi="Arial" w:cs="Arial"/>
          <w:sz w:val="22"/>
        </w:rPr>
      </w:pPr>
    </w:p>
    <w:p w:rsidR="00780C9F" w:rsidRDefault="00154083" w:rsidP="00780C9F">
      <w:pPr>
        <w:pStyle w:val="ListParagraph"/>
        <w:numPr>
          <w:ilvl w:val="0"/>
          <w:numId w:val="7"/>
        </w:numPr>
        <w:spacing w:line="360" w:lineRule="auto"/>
        <w:rPr>
          <w:rFonts w:ascii="Arial" w:hAnsi="Arial" w:cs="Arial"/>
          <w:sz w:val="22"/>
        </w:rPr>
      </w:pPr>
      <w:r>
        <w:rPr>
          <w:rFonts w:ascii="Arial" w:hAnsi="Arial" w:cs="Arial"/>
          <w:sz w:val="22"/>
        </w:rPr>
        <w:t>In the billing process feature, There will be a lot of adjustments and enhancements</w:t>
      </w:r>
      <w:r w:rsidR="00780C9F">
        <w:rPr>
          <w:rFonts w:ascii="Arial" w:hAnsi="Arial" w:cs="Arial"/>
          <w:sz w:val="22"/>
        </w:rPr>
        <w:t>:</w:t>
      </w:r>
    </w:p>
    <w:p w:rsidR="00780C9F" w:rsidRDefault="00395BC1" w:rsidP="00780C9F">
      <w:pPr>
        <w:pStyle w:val="ListParagraph"/>
        <w:numPr>
          <w:ilvl w:val="0"/>
          <w:numId w:val="14"/>
        </w:numPr>
        <w:spacing w:line="360" w:lineRule="auto"/>
        <w:rPr>
          <w:rFonts w:ascii="Arial" w:hAnsi="Arial" w:cs="Arial"/>
          <w:sz w:val="22"/>
        </w:rPr>
      </w:pPr>
      <w:r>
        <w:rPr>
          <w:rFonts w:ascii="Arial" w:hAnsi="Arial" w:cs="Arial"/>
          <w:sz w:val="22"/>
        </w:rPr>
        <w:t>Modify</w:t>
      </w:r>
      <w:r w:rsidR="00503428">
        <w:rPr>
          <w:rFonts w:ascii="Arial" w:hAnsi="Arial" w:cs="Arial"/>
          <w:sz w:val="22"/>
        </w:rPr>
        <w:t xml:space="preserve"> the billing option by </w:t>
      </w:r>
      <w:r w:rsidR="00EB0086">
        <w:rPr>
          <w:rFonts w:ascii="Arial" w:hAnsi="Arial" w:cs="Arial"/>
          <w:sz w:val="22"/>
        </w:rPr>
        <w:t xml:space="preserve">making it </w:t>
      </w:r>
      <w:r>
        <w:rPr>
          <w:rFonts w:ascii="Arial" w:hAnsi="Arial" w:cs="Arial"/>
          <w:sz w:val="22"/>
        </w:rPr>
        <w:t>simpler</w:t>
      </w:r>
      <w:r w:rsidR="00E253B1">
        <w:rPr>
          <w:rFonts w:ascii="Arial" w:hAnsi="Arial" w:cs="Arial"/>
          <w:sz w:val="22"/>
        </w:rPr>
        <w:t xml:space="preserve">. The user should input only the following; </w:t>
      </w:r>
      <w:r w:rsidR="00EB0086">
        <w:rPr>
          <w:rFonts w:ascii="Arial" w:hAnsi="Arial" w:cs="Arial"/>
          <w:sz w:val="22"/>
        </w:rPr>
        <w:t>i.e. name, address, card number and the important details that the site should need in order to sell the product.</w:t>
      </w:r>
    </w:p>
    <w:p w:rsidR="00EB0086" w:rsidRDefault="00B86554" w:rsidP="00780C9F">
      <w:pPr>
        <w:pStyle w:val="ListParagraph"/>
        <w:numPr>
          <w:ilvl w:val="0"/>
          <w:numId w:val="14"/>
        </w:numPr>
        <w:spacing w:line="360" w:lineRule="auto"/>
        <w:rPr>
          <w:rFonts w:ascii="Arial" w:hAnsi="Arial" w:cs="Arial"/>
          <w:sz w:val="22"/>
        </w:rPr>
      </w:pPr>
      <w:r>
        <w:rPr>
          <w:rFonts w:ascii="Arial" w:hAnsi="Arial" w:cs="Arial"/>
          <w:sz w:val="22"/>
        </w:rPr>
        <w:t>The option</w:t>
      </w:r>
      <w:r w:rsidR="00395BC1">
        <w:rPr>
          <w:rFonts w:ascii="Arial" w:hAnsi="Arial" w:cs="Arial"/>
          <w:sz w:val="22"/>
        </w:rPr>
        <w:t xml:space="preserve">has a lot of </w:t>
      </w:r>
      <w:r w:rsidR="00A508FE">
        <w:rPr>
          <w:rFonts w:ascii="Arial" w:hAnsi="Arial" w:cs="Arial"/>
          <w:sz w:val="22"/>
        </w:rPr>
        <w:t xml:space="preserve">unnecessary </w:t>
      </w:r>
      <w:r>
        <w:rPr>
          <w:rFonts w:ascii="Arial" w:hAnsi="Arial" w:cs="Arial"/>
          <w:sz w:val="22"/>
        </w:rPr>
        <w:t>labels which we will remove.</w:t>
      </w:r>
    </w:p>
    <w:p w:rsidR="00B86554" w:rsidRDefault="002A7515" w:rsidP="00780C9F">
      <w:pPr>
        <w:pStyle w:val="ListParagraph"/>
        <w:numPr>
          <w:ilvl w:val="0"/>
          <w:numId w:val="14"/>
        </w:numPr>
        <w:spacing w:line="360" w:lineRule="auto"/>
        <w:rPr>
          <w:rFonts w:ascii="Arial" w:hAnsi="Arial" w:cs="Arial"/>
          <w:sz w:val="22"/>
        </w:rPr>
      </w:pPr>
      <w:r>
        <w:rPr>
          <w:rFonts w:ascii="Arial" w:hAnsi="Arial" w:cs="Arial"/>
          <w:sz w:val="22"/>
        </w:rPr>
        <w:t>The payment method</w:t>
      </w:r>
      <w:r w:rsidR="004557EA">
        <w:rPr>
          <w:rFonts w:ascii="Arial" w:hAnsi="Arial" w:cs="Arial"/>
          <w:sz w:val="22"/>
        </w:rPr>
        <w:t xml:space="preserve"> should only have 1 way of making the payment. Before, the user can choose multiple options.</w:t>
      </w:r>
    </w:p>
    <w:p w:rsidR="00E24D95" w:rsidRDefault="00E24D95" w:rsidP="00780C9F">
      <w:pPr>
        <w:pStyle w:val="ListParagraph"/>
        <w:numPr>
          <w:ilvl w:val="0"/>
          <w:numId w:val="14"/>
        </w:numPr>
        <w:spacing w:line="360" w:lineRule="auto"/>
        <w:rPr>
          <w:rFonts w:ascii="Arial" w:hAnsi="Arial" w:cs="Arial"/>
          <w:sz w:val="22"/>
        </w:rPr>
      </w:pPr>
      <w:r>
        <w:rPr>
          <w:rFonts w:ascii="Arial" w:hAnsi="Arial" w:cs="Arial"/>
          <w:sz w:val="22"/>
        </w:rPr>
        <w:t xml:space="preserve">Removing the description label, </w:t>
      </w:r>
      <w:proofErr w:type="gramStart"/>
      <w:r>
        <w:rPr>
          <w:rFonts w:ascii="Arial" w:hAnsi="Arial" w:cs="Arial"/>
          <w:sz w:val="22"/>
        </w:rPr>
        <w:t xml:space="preserve">which allows the user to input the desired product and replacing it with a </w:t>
      </w:r>
      <w:r w:rsidR="002E5455">
        <w:rPr>
          <w:rFonts w:ascii="Arial" w:hAnsi="Arial" w:cs="Arial"/>
          <w:sz w:val="22"/>
        </w:rPr>
        <w:t>choice box.</w:t>
      </w:r>
      <w:proofErr w:type="gramEnd"/>
    </w:p>
    <w:p w:rsidR="00B028D7" w:rsidRPr="0012625A" w:rsidRDefault="00B028D7" w:rsidP="00B028D7">
      <w:pPr>
        <w:pStyle w:val="ListParagraph"/>
        <w:numPr>
          <w:ilvl w:val="0"/>
          <w:numId w:val="13"/>
        </w:numPr>
      </w:pPr>
      <w:r>
        <w:rPr>
          <w:rFonts w:ascii="Arial" w:hAnsi="Arial" w:cs="Arial"/>
          <w:sz w:val="22"/>
          <w:szCs w:val="22"/>
        </w:rPr>
        <w:t xml:space="preserve">Adjusting the homepage, making it </w:t>
      </w:r>
      <w:proofErr w:type="gramStart"/>
      <w:r>
        <w:rPr>
          <w:rFonts w:ascii="Arial" w:hAnsi="Arial" w:cs="Arial"/>
          <w:sz w:val="22"/>
          <w:szCs w:val="22"/>
        </w:rPr>
        <w:t>more livelier</w:t>
      </w:r>
      <w:proofErr w:type="gramEnd"/>
      <w:r>
        <w:rPr>
          <w:rFonts w:ascii="Arial" w:hAnsi="Arial" w:cs="Arial"/>
          <w:sz w:val="22"/>
          <w:szCs w:val="22"/>
        </w:rPr>
        <w:t xml:space="preserve"> and more energetic so that the user will be more entertained.</w:t>
      </w:r>
    </w:p>
    <w:p w:rsidR="0012625A" w:rsidRPr="00B028D7" w:rsidRDefault="0012625A" w:rsidP="0012625A"/>
    <w:p w:rsidR="006A0187" w:rsidRPr="006A0187" w:rsidRDefault="00D621A7" w:rsidP="006A0187">
      <w:pPr>
        <w:pStyle w:val="ListParagraph"/>
        <w:numPr>
          <w:ilvl w:val="0"/>
          <w:numId w:val="17"/>
        </w:numPr>
        <w:spacing w:line="360" w:lineRule="auto"/>
        <w:rPr>
          <w:rFonts w:ascii="Arial" w:hAnsi="Arial" w:cs="Arial"/>
          <w:sz w:val="22"/>
        </w:rPr>
      </w:pPr>
      <w:r>
        <w:rPr>
          <w:rFonts w:ascii="Arial" w:hAnsi="Arial" w:cs="Arial"/>
          <w:sz w:val="22"/>
        </w:rPr>
        <w:t>Also including the homepage</w:t>
      </w:r>
      <w:r w:rsidR="00D64291">
        <w:rPr>
          <w:rFonts w:ascii="Arial" w:hAnsi="Arial" w:cs="Arial"/>
          <w:sz w:val="22"/>
        </w:rPr>
        <w:t xml:space="preserve"> buttons, the site should transform from a generation 1 website to generation 4 website</w:t>
      </w:r>
      <w:r w:rsidR="00041DE3">
        <w:rPr>
          <w:rFonts w:ascii="Arial" w:hAnsi="Arial" w:cs="Arial"/>
          <w:sz w:val="22"/>
        </w:rPr>
        <w:t>.</w:t>
      </w:r>
    </w:p>
    <w:p w:rsidR="003676A4" w:rsidRDefault="003676A4">
      <w:pPr>
        <w:rPr>
          <w:rFonts w:ascii="Arial" w:hAnsi="Arial" w:cs="Arial"/>
        </w:rPr>
      </w:pPr>
    </w:p>
    <w:p w:rsidR="003676A4" w:rsidRDefault="00EC3961">
      <w:pPr>
        <w:pStyle w:val="Heading3"/>
        <w:numPr>
          <w:ilvl w:val="0"/>
          <w:numId w:val="6"/>
        </w:numPr>
        <w:rPr>
          <w:rFonts w:ascii="Arial" w:hAnsi="Arial" w:cs="Arial"/>
        </w:rPr>
      </w:pPr>
      <w:bookmarkStart w:id="11" w:name="_Toc371693288"/>
      <w:r>
        <w:rPr>
          <w:rFonts w:ascii="Arial" w:hAnsi="Arial" w:cs="Arial"/>
        </w:rPr>
        <w:t>Non-Functional</w:t>
      </w:r>
      <w:bookmarkEnd w:id="11"/>
    </w:p>
    <w:p w:rsidR="0045014D" w:rsidRPr="0045014D" w:rsidRDefault="0045014D" w:rsidP="0045014D"/>
    <w:p w:rsidR="00B028D7" w:rsidRPr="0068560A" w:rsidRDefault="00814474" w:rsidP="0045014D">
      <w:pPr>
        <w:pStyle w:val="ListParagraph"/>
        <w:numPr>
          <w:ilvl w:val="0"/>
          <w:numId w:val="13"/>
        </w:numPr>
      </w:pPr>
      <w:r>
        <w:rPr>
          <w:rFonts w:ascii="Arial" w:hAnsi="Arial" w:cs="Arial"/>
          <w:sz w:val="22"/>
          <w:szCs w:val="22"/>
        </w:rPr>
        <w:t xml:space="preserve">Using </w:t>
      </w:r>
      <w:r w:rsidR="00A972A5">
        <w:rPr>
          <w:rFonts w:ascii="Arial" w:hAnsi="Arial" w:cs="Arial"/>
          <w:sz w:val="22"/>
          <w:szCs w:val="22"/>
        </w:rPr>
        <w:t xml:space="preserve">HTML5 and CSS </w:t>
      </w:r>
      <w:r w:rsidR="0068560A">
        <w:rPr>
          <w:rFonts w:ascii="Arial" w:hAnsi="Arial" w:cs="Arial"/>
          <w:sz w:val="22"/>
          <w:szCs w:val="22"/>
        </w:rPr>
        <w:t>language</w:t>
      </w:r>
    </w:p>
    <w:p w:rsidR="0068560A" w:rsidRPr="0068560A" w:rsidRDefault="0068560A" w:rsidP="0068560A">
      <w:pPr>
        <w:pStyle w:val="ListParagraph"/>
        <w:ind w:left="1440"/>
      </w:pPr>
    </w:p>
    <w:p w:rsidR="0068560A" w:rsidRPr="00371FE8" w:rsidRDefault="005D08EB" w:rsidP="0045014D">
      <w:pPr>
        <w:pStyle w:val="ListParagraph"/>
        <w:numPr>
          <w:ilvl w:val="0"/>
          <w:numId w:val="13"/>
        </w:numPr>
      </w:pPr>
      <w:r>
        <w:rPr>
          <w:rFonts w:ascii="Arial" w:hAnsi="Arial" w:cs="Arial"/>
          <w:sz w:val="22"/>
          <w:szCs w:val="22"/>
        </w:rPr>
        <w:t xml:space="preserve">Operating System used is </w:t>
      </w:r>
      <w:r w:rsidR="00371FE8">
        <w:rPr>
          <w:rFonts w:ascii="Arial" w:hAnsi="Arial" w:cs="Arial"/>
          <w:sz w:val="22"/>
          <w:szCs w:val="22"/>
        </w:rPr>
        <w:t>Windows.</w:t>
      </w:r>
    </w:p>
    <w:p w:rsidR="00371FE8" w:rsidRDefault="00371FE8" w:rsidP="00371FE8">
      <w:pPr>
        <w:pStyle w:val="ListParagraph"/>
      </w:pPr>
    </w:p>
    <w:p w:rsidR="0058206A" w:rsidRPr="0058206A" w:rsidRDefault="00CE28A4" w:rsidP="0058206A">
      <w:pPr>
        <w:pStyle w:val="ListParagraph"/>
        <w:numPr>
          <w:ilvl w:val="0"/>
          <w:numId w:val="13"/>
        </w:numPr>
      </w:pPr>
      <w:r>
        <w:rPr>
          <w:rFonts w:ascii="Arial" w:hAnsi="Arial" w:cs="Arial"/>
          <w:sz w:val="22"/>
          <w:szCs w:val="22"/>
        </w:rPr>
        <w:t xml:space="preserve">Web developing </w:t>
      </w:r>
      <w:proofErr w:type="spellStart"/>
      <w:r w:rsidR="00831CCF">
        <w:rPr>
          <w:rFonts w:ascii="Arial" w:hAnsi="Arial" w:cs="Arial"/>
          <w:sz w:val="22"/>
          <w:szCs w:val="22"/>
        </w:rPr>
        <w:t>Softwares</w:t>
      </w:r>
      <w:proofErr w:type="spellEnd"/>
      <w:r w:rsidR="0015582C">
        <w:rPr>
          <w:rFonts w:ascii="Arial" w:hAnsi="Arial" w:cs="Arial"/>
          <w:sz w:val="22"/>
          <w:szCs w:val="22"/>
        </w:rPr>
        <w:t xml:space="preserve"> i.e. </w:t>
      </w:r>
      <w:proofErr w:type="spellStart"/>
      <w:r w:rsidR="0015582C">
        <w:rPr>
          <w:rFonts w:ascii="Arial" w:hAnsi="Arial" w:cs="Arial"/>
          <w:sz w:val="22"/>
          <w:szCs w:val="22"/>
        </w:rPr>
        <w:t>Github</w:t>
      </w:r>
      <w:proofErr w:type="spellEnd"/>
      <w:r w:rsidR="0015582C">
        <w:rPr>
          <w:rFonts w:ascii="Arial" w:hAnsi="Arial" w:cs="Arial"/>
          <w:sz w:val="22"/>
          <w:szCs w:val="22"/>
        </w:rPr>
        <w:t>, Dreamweaver</w:t>
      </w:r>
      <w:r w:rsidR="0058206A">
        <w:rPr>
          <w:rFonts w:ascii="Arial" w:hAnsi="Arial" w:cs="Arial"/>
          <w:sz w:val="22"/>
          <w:szCs w:val="22"/>
        </w:rPr>
        <w:t xml:space="preserve"> will be included.</w:t>
      </w:r>
    </w:p>
    <w:p w:rsidR="0058206A" w:rsidRDefault="0058206A" w:rsidP="0058206A">
      <w:pPr>
        <w:pStyle w:val="ListParagraph"/>
      </w:pPr>
    </w:p>
    <w:p w:rsidR="0058206A" w:rsidRPr="00520F28" w:rsidRDefault="00DC2695" w:rsidP="0058206A">
      <w:pPr>
        <w:pStyle w:val="ListParagraph"/>
        <w:numPr>
          <w:ilvl w:val="0"/>
          <w:numId w:val="13"/>
        </w:numPr>
      </w:pPr>
      <w:r>
        <w:rPr>
          <w:rFonts w:ascii="Arial" w:hAnsi="Arial" w:cs="Arial"/>
          <w:sz w:val="22"/>
          <w:szCs w:val="22"/>
        </w:rPr>
        <w:t xml:space="preserve">Most sites used would be </w:t>
      </w:r>
      <w:proofErr w:type="spellStart"/>
      <w:r>
        <w:rPr>
          <w:rFonts w:ascii="Arial" w:hAnsi="Arial" w:cs="Arial"/>
          <w:sz w:val="22"/>
          <w:szCs w:val="22"/>
        </w:rPr>
        <w:t>CodeAcademy</w:t>
      </w:r>
      <w:proofErr w:type="spellEnd"/>
      <w:r>
        <w:rPr>
          <w:rFonts w:ascii="Arial" w:hAnsi="Arial" w:cs="Arial"/>
          <w:sz w:val="22"/>
          <w:szCs w:val="22"/>
        </w:rPr>
        <w:t xml:space="preserve"> and other HTML sites.</w:t>
      </w:r>
    </w:p>
    <w:p w:rsidR="00520F28" w:rsidRDefault="00520F28" w:rsidP="00520F28">
      <w:pPr>
        <w:pStyle w:val="ListParagraph"/>
      </w:pPr>
    </w:p>
    <w:p w:rsidR="00520F28" w:rsidRPr="0058206A" w:rsidRDefault="00157388" w:rsidP="0058206A">
      <w:pPr>
        <w:pStyle w:val="ListParagraph"/>
        <w:numPr>
          <w:ilvl w:val="0"/>
          <w:numId w:val="13"/>
        </w:numPr>
      </w:pPr>
      <w:r>
        <w:rPr>
          <w:rFonts w:ascii="Arial" w:hAnsi="Arial" w:cs="Arial"/>
          <w:sz w:val="22"/>
          <w:szCs w:val="22"/>
        </w:rPr>
        <w:t>Changing the text boxes into options</w:t>
      </w:r>
      <w:r w:rsidR="00CE28D4">
        <w:rPr>
          <w:rFonts w:ascii="Arial" w:hAnsi="Arial" w:cs="Arial"/>
          <w:sz w:val="22"/>
          <w:szCs w:val="22"/>
        </w:rPr>
        <w:t xml:space="preserve"> in the chosen site</w:t>
      </w:r>
      <w:r>
        <w:rPr>
          <w:rFonts w:ascii="Arial" w:hAnsi="Arial" w:cs="Arial"/>
          <w:sz w:val="22"/>
          <w:szCs w:val="22"/>
        </w:rPr>
        <w:t>.</w:t>
      </w:r>
    </w:p>
    <w:p w:rsidR="003676A4" w:rsidRPr="0045014D" w:rsidRDefault="003676A4" w:rsidP="0045014D">
      <w:pPr>
        <w:spacing w:line="360" w:lineRule="auto"/>
        <w:rPr>
          <w:rFonts w:ascii="Arial" w:hAnsi="Arial" w:cs="Arial"/>
          <w:sz w:val="22"/>
        </w:rPr>
      </w:pPr>
    </w:p>
    <w:p w:rsidR="003676A4" w:rsidRDefault="003676A4">
      <w:pPr>
        <w:pStyle w:val="ListParagraph"/>
        <w:spacing w:line="360" w:lineRule="auto"/>
        <w:rPr>
          <w:rFonts w:ascii="Arial" w:hAnsi="Arial" w:cs="Arial"/>
          <w:sz w:val="22"/>
          <w:szCs w:val="22"/>
        </w:rPr>
      </w:pPr>
    </w:p>
    <w:sectPr w:rsidR="003676A4" w:rsidSect="003676A4">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76A4" w:rsidRDefault="00EC3961">
      <w:r>
        <w:separator/>
      </w:r>
    </w:p>
  </w:endnote>
  <w:endnote w:type="continuationSeparator" w:id="1">
    <w:p w:rsidR="003676A4" w:rsidRDefault="00EC39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6A4" w:rsidRDefault="00EC3961">
    <w:pPr>
      <w:pStyle w:val="Footer"/>
      <w:pBdr>
        <w:top w:val="single" w:sz="4" w:space="1" w:color="auto"/>
      </w:pBdr>
      <w:rPr>
        <w:rFonts w:ascii="Arial" w:hAnsi="Arial" w:cs="Arial"/>
        <w:sz w:val="20"/>
        <w:szCs w:val="20"/>
        <w:lang w:val="en-PH"/>
      </w:rPr>
    </w:pPr>
    <w:r>
      <w:rPr>
        <w:rFonts w:ascii="Arial" w:hAnsi="Arial" w:cs="Arial"/>
        <w:sz w:val="20"/>
        <w:szCs w:val="20"/>
        <w:lang w:val="en-PH"/>
      </w:rPr>
      <w:tab/>
    </w:r>
    <w:r>
      <w:rPr>
        <w:rFonts w:ascii="Arial" w:hAnsi="Arial" w:cs="Arial"/>
        <w:sz w:val="20"/>
        <w:szCs w:val="20"/>
        <w:lang w:val="en-PH"/>
      </w:rPr>
      <w:tab/>
      <w:t>S_02_AY2013-2014</w:t>
    </w:r>
  </w:p>
  <w:p w:rsidR="003676A4" w:rsidRDefault="003676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76A4" w:rsidRDefault="00EC3961">
      <w:r>
        <w:separator/>
      </w:r>
    </w:p>
  </w:footnote>
  <w:footnote w:type="continuationSeparator" w:id="1">
    <w:p w:rsidR="003676A4" w:rsidRDefault="00EC39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76A4" w:rsidRDefault="00975ED2">
    <w:pPr>
      <w:pStyle w:val="Header"/>
      <w:pBdr>
        <w:bottom w:val="single" w:sz="4" w:space="0" w:color="auto"/>
      </w:pBdr>
      <w:rPr>
        <w:rFonts w:ascii="Arial" w:hAnsi="Arial" w:cs="Arial"/>
        <w:sz w:val="20"/>
        <w:szCs w:val="20"/>
        <w:lang w:val="en-PH"/>
      </w:rPr>
    </w:pPr>
    <w:r>
      <w:rPr>
        <w:rFonts w:ascii="Arial" w:hAnsi="Arial" w:cs="Arial"/>
        <w:sz w:val="20"/>
        <w:szCs w:val="20"/>
        <w:lang w:val="en-PH"/>
      </w:rPr>
      <w:t xml:space="preserve">Mama’s </w:t>
    </w:r>
    <w:proofErr w:type="spellStart"/>
    <w:r>
      <w:rPr>
        <w:rFonts w:ascii="Arial" w:hAnsi="Arial" w:cs="Arial"/>
        <w:sz w:val="20"/>
        <w:szCs w:val="20"/>
        <w:lang w:val="en-PH"/>
      </w:rPr>
      <w:t>Cheesies</w:t>
    </w:r>
    <w:proofErr w:type="spellEnd"/>
    <w:r>
      <w:rPr>
        <w:rFonts w:ascii="Arial" w:hAnsi="Arial" w:cs="Arial"/>
        <w:sz w:val="20"/>
        <w:szCs w:val="20"/>
        <w:lang w:val="en-PH"/>
      </w:rPr>
      <w:t>:</w:t>
    </w:r>
    <w:r w:rsidR="00504A42">
      <w:rPr>
        <w:rFonts w:ascii="Arial" w:hAnsi="Arial" w:cs="Arial"/>
        <w:sz w:val="20"/>
        <w:szCs w:val="20"/>
        <w:lang w:val="en-PH"/>
      </w:rPr>
      <w:t xml:space="preserve"> Graphical and F</w:t>
    </w:r>
    <w:r>
      <w:rPr>
        <w:rFonts w:ascii="Arial" w:hAnsi="Arial" w:cs="Arial"/>
        <w:sz w:val="20"/>
        <w:szCs w:val="20"/>
        <w:lang w:val="en-PH"/>
      </w:rPr>
      <w:t>unctional Enhancement</w:t>
    </w:r>
    <w:r w:rsidR="00EC3961">
      <w:rPr>
        <w:rFonts w:ascii="Arial" w:hAnsi="Arial" w:cs="Arial"/>
        <w:sz w:val="20"/>
        <w:szCs w:val="20"/>
        <w:lang w:val="en-PH"/>
      </w:rPr>
      <w:tab/>
    </w:r>
    <w:r w:rsidR="00EC3961">
      <w:rPr>
        <w:rFonts w:ascii="Arial" w:hAnsi="Arial" w:cs="Arial"/>
        <w:sz w:val="20"/>
        <w:szCs w:val="20"/>
        <w:lang w:val="en-PH"/>
      </w:rPr>
      <w:tab/>
    </w:r>
    <w:r w:rsidR="001F1FA8">
      <w:rPr>
        <w:rFonts w:ascii="Arial" w:hAnsi="Arial" w:cs="Arial"/>
      </w:rPr>
      <w:fldChar w:fldCharType="begin"/>
    </w:r>
    <w:r w:rsidR="00EC3961">
      <w:rPr>
        <w:rStyle w:val="PageNumber1"/>
        <w:rFonts w:ascii="Arial" w:hAnsi="Arial" w:cs="Arial"/>
      </w:rPr>
      <w:instrText xml:space="preserve"> PAGE </w:instrText>
    </w:r>
    <w:r w:rsidR="001F1FA8">
      <w:rPr>
        <w:rFonts w:ascii="Arial" w:hAnsi="Arial" w:cs="Arial"/>
      </w:rPr>
      <w:fldChar w:fldCharType="separate"/>
    </w:r>
    <w:r w:rsidR="00235469">
      <w:rPr>
        <w:rStyle w:val="PageNumber1"/>
        <w:rFonts w:ascii="Arial" w:hAnsi="Arial" w:cs="Arial"/>
        <w:noProof/>
      </w:rPr>
      <w:t>12</w:t>
    </w:r>
    <w:r w:rsidR="001F1FA8">
      <w:rPr>
        <w:rFonts w:ascii="Arial" w:hAnsi="Arial" w:cs="Arial"/>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Roman"/>
      <w:lvlText w:val="%1."/>
      <w:lvlJc w:val="righ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
    <w:nsid w:val="00000003"/>
    <w:multiLevelType w:val="multilevel"/>
    <w:tmpl w:val="00000003"/>
    <w:lvl w:ilvl="0">
      <w:start w:val="1"/>
      <w:numFmt w:val="upperLetter"/>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000000A"/>
    <w:multiLevelType w:val="multilevel"/>
    <w:tmpl w:val="0000000A"/>
    <w:lvl w:ilvl="0">
      <w:start w:val="1"/>
      <w:numFmt w:val="upperLetter"/>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nsid w:val="0000000D"/>
    <w:multiLevelType w:val="multilevel"/>
    <w:tmpl w:val="0000000D"/>
    <w:lvl w:ilvl="0">
      <w:start w:val="1"/>
      <w:numFmt w:val="bullet"/>
      <w:lvlText w:val=""/>
      <w:lvlJc w:val="left"/>
      <w:pPr>
        <w:ind w:left="1800" w:hanging="360"/>
      </w:pPr>
      <w:rPr>
        <w:rFonts w:ascii="Symbol" w:hAnsi="Symbol" w:hint="default"/>
      </w:rPr>
    </w:lvl>
    <w:lvl w:ilvl="1">
      <w:start w:val="1"/>
      <w:numFmt w:val="lowerLetter"/>
      <w:lvlText w:val="%2)"/>
      <w:lvlJc w:val="left"/>
      <w:pPr>
        <w:ind w:left="2160" w:hanging="360"/>
      </w:pPr>
      <w:rPr>
        <w:rFonts w:cs="Times New Roman"/>
      </w:rPr>
    </w:lvl>
    <w:lvl w:ilvl="2">
      <w:start w:val="1"/>
      <w:numFmt w:val="lowerRoman"/>
      <w:lvlText w:val="%3)"/>
      <w:lvlJc w:val="left"/>
      <w:pPr>
        <w:ind w:left="252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left"/>
      <w:pPr>
        <w:ind w:left="3600" w:hanging="360"/>
      </w:pPr>
      <w:rPr>
        <w:rFonts w:cs="Times New Roman"/>
      </w:rPr>
    </w:lvl>
    <w:lvl w:ilvl="6">
      <w:start w:val="1"/>
      <w:numFmt w:val="decimal"/>
      <w:lvlText w:val="%7."/>
      <w:lvlJc w:val="left"/>
      <w:pPr>
        <w:ind w:left="3960" w:hanging="360"/>
      </w:pPr>
      <w:rPr>
        <w:rFonts w:cs="Times New Roman"/>
      </w:rPr>
    </w:lvl>
    <w:lvl w:ilvl="7">
      <w:start w:val="1"/>
      <w:numFmt w:val="lowerLetter"/>
      <w:lvlText w:val="%8."/>
      <w:lvlJc w:val="left"/>
      <w:pPr>
        <w:ind w:left="4320" w:hanging="360"/>
      </w:pPr>
      <w:rPr>
        <w:rFonts w:cs="Times New Roman"/>
      </w:rPr>
    </w:lvl>
    <w:lvl w:ilvl="8">
      <w:start w:val="1"/>
      <w:numFmt w:val="lowerRoman"/>
      <w:lvlText w:val="%9."/>
      <w:lvlJc w:val="left"/>
      <w:pPr>
        <w:ind w:left="4680" w:hanging="360"/>
      </w:pPr>
      <w:rPr>
        <w:rFonts w:cs="Times New Roman"/>
      </w:rPr>
    </w:lvl>
  </w:abstractNum>
  <w:abstractNum w:abstractNumId="4">
    <w:nsid w:val="0000000E"/>
    <w:multiLevelType w:val="multilevel"/>
    <w:tmpl w:val="0000000E"/>
    <w:lvl w:ilvl="0">
      <w:start w:val="1"/>
      <w:numFmt w:val="decimal"/>
      <w:lvlText w:val="%1)"/>
      <w:lvlJc w:val="left"/>
      <w:pPr>
        <w:ind w:left="108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left"/>
      <w:pPr>
        <w:ind w:left="1800" w:hanging="360"/>
      </w:pPr>
      <w:rPr>
        <w:rFonts w:cs="Times New Roman"/>
      </w:rPr>
    </w:lvl>
    <w:lvl w:ilvl="3">
      <w:start w:val="1"/>
      <w:numFmt w:val="decimal"/>
      <w:lvlText w:val="(%4)"/>
      <w:lvlJc w:val="left"/>
      <w:pPr>
        <w:ind w:left="2160" w:hanging="360"/>
      </w:pPr>
      <w:rPr>
        <w:rFonts w:cs="Times New Roman"/>
      </w:rPr>
    </w:lvl>
    <w:lvl w:ilvl="4">
      <w:start w:val="1"/>
      <w:numFmt w:val="lowerLetter"/>
      <w:lvlText w:val="(%5)"/>
      <w:lvlJc w:val="left"/>
      <w:pPr>
        <w:ind w:left="2520" w:hanging="360"/>
      </w:pPr>
      <w:rPr>
        <w:rFonts w:cs="Times New Roman"/>
      </w:rPr>
    </w:lvl>
    <w:lvl w:ilvl="5">
      <w:start w:val="1"/>
      <w:numFmt w:val="lowerRoman"/>
      <w:lvlText w:val="(%6)"/>
      <w:lvlJc w:val="left"/>
      <w:pPr>
        <w:ind w:left="2880" w:hanging="360"/>
      </w:pPr>
      <w:rPr>
        <w:rFonts w:cs="Times New Roman"/>
      </w:rPr>
    </w:lvl>
    <w:lvl w:ilvl="6">
      <w:start w:val="1"/>
      <w:numFmt w:val="decimal"/>
      <w:lvlText w:val="%7."/>
      <w:lvlJc w:val="left"/>
      <w:pPr>
        <w:ind w:left="3240" w:hanging="360"/>
      </w:pPr>
      <w:rPr>
        <w:rFonts w:cs="Times New Roman"/>
      </w:rPr>
    </w:lvl>
    <w:lvl w:ilvl="7">
      <w:start w:val="1"/>
      <w:numFmt w:val="lowerLetter"/>
      <w:lvlText w:val="%8."/>
      <w:lvlJc w:val="left"/>
      <w:pPr>
        <w:ind w:left="3600" w:hanging="360"/>
      </w:pPr>
      <w:rPr>
        <w:rFonts w:cs="Times New Roman"/>
      </w:rPr>
    </w:lvl>
    <w:lvl w:ilvl="8">
      <w:start w:val="1"/>
      <w:numFmt w:val="lowerRoman"/>
      <w:lvlText w:val="%9."/>
      <w:lvlJc w:val="left"/>
      <w:pPr>
        <w:ind w:left="3960" w:hanging="360"/>
      </w:pPr>
      <w:rPr>
        <w:rFonts w:cs="Times New Roman"/>
      </w:rPr>
    </w:lvl>
  </w:abstractNum>
  <w:abstractNum w:abstractNumId="5">
    <w:nsid w:val="00000010"/>
    <w:multiLevelType w:val="multilevel"/>
    <w:tmpl w:val="000000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00000011"/>
    <w:multiLevelType w:val="multilevel"/>
    <w:tmpl w:val="00000011"/>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7">
    <w:nsid w:val="0B696663"/>
    <w:multiLevelType w:val="hybridMultilevel"/>
    <w:tmpl w:val="F5CC55F0"/>
    <w:lvl w:ilvl="0" w:tplc="34090003">
      <w:start w:val="1"/>
      <w:numFmt w:val="bullet"/>
      <w:lvlText w:val="o"/>
      <w:lvlJc w:val="left"/>
      <w:pPr>
        <w:ind w:left="2880" w:hanging="360"/>
      </w:pPr>
      <w:rPr>
        <w:rFonts w:ascii="Courier New" w:hAnsi="Courier New" w:cs="Courier New"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8">
    <w:nsid w:val="137478D6"/>
    <w:multiLevelType w:val="hybridMultilevel"/>
    <w:tmpl w:val="4580981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nsid w:val="17DE627F"/>
    <w:multiLevelType w:val="hybridMultilevel"/>
    <w:tmpl w:val="B78CFC3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nsid w:val="217F4397"/>
    <w:multiLevelType w:val="hybridMultilevel"/>
    <w:tmpl w:val="685C214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1">
    <w:nsid w:val="2A0A7D29"/>
    <w:multiLevelType w:val="hybridMultilevel"/>
    <w:tmpl w:val="D7B014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2BF92CC6"/>
    <w:multiLevelType w:val="hybridMultilevel"/>
    <w:tmpl w:val="E75073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2C127DB"/>
    <w:multiLevelType w:val="hybridMultilevel"/>
    <w:tmpl w:val="913087B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nsid w:val="460A3160"/>
    <w:multiLevelType w:val="hybridMultilevel"/>
    <w:tmpl w:val="C76C1E0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5">
    <w:nsid w:val="53662811"/>
    <w:multiLevelType w:val="hybridMultilevel"/>
    <w:tmpl w:val="B68A3A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5C39345A"/>
    <w:multiLevelType w:val="hybridMultilevel"/>
    <w:tmpl w:val="C6683B22"/>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7">
    <w:nsid w:val="60C23F3E"/>
    <w:multiLevelType w:val="hybridMultilevel"/>
    <w:tmpl w:val="970AC0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6C6F2C42"/>
    <w:multiLevelType w:val="hybridMultilevel"/>
    <w:tmpl w:val="2EF2616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nsid w:val="6CEB40BF"/>
    <w:multiLevelType w:val="hybridMultilevel"/>
    <w:tmpl w:val="400469B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6"/>
  </w:num>
  <w:num w:numId="4">
    <w:abstractNumId w:val="1"/>
  </w:num>
  <w:num w:numId="5">
    <w:abstractNumId w:val="3"/>
  </w:num>
  <w:num w:numId="6">
    <w:abstractNumId w:val="4"/>
  </w:num>
  <w:num w:numId="7">
    <w:abstractNumId w:val="5"/>
  </w:num>
  <w:num w:numId="8">
    <w:abstractNumId w:val="11"/>
  </w:num>
  <w:num w:numId="9">
    <w:abstractNumId w:val="19"/>
  </w:num>
  <w:num w:numId="10">
    <w:abstractNumId w:val="15"/>
  </w:num>
  <w:num w:numId="11">
    <w:abstractNumId w:val="18"/>
  </w:num>
  <w:num w:numId="12">
    <w:abstractNumId w:val="12"/>
  </w:num>
  <w:num w:numId="13">
    <w:abstractNumId w:val="9"/>
  </w:num>
  <w:num w:numId="14">
    <w:abstractNumId w:val="7"/>
  </w:num>
  <w:num w:numId="15">
    <w:abstractNumId w:val="17"/>
  </w:num>
  <w:num w:numId="16">
    <w:abstractNumId w:val="14"/>
  </w:num>
  <w:num w:numId="17">
    <w:abstractNumId w:val="13"/>
  </w:num>
  <w:num w:numId="18">
    <w:abstractNumId w:val="16"/>
  </w:num>
  <w:num w:numId="19">
    <w:abstractNumId w:val="10"/>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grammar="clean"/>
  <w:stylePaneFormatFilter w:val="3F01"/>
  <w:defaultTabStop w:val="720"/>
  <w:drawingGridHorizontalSpacing w:val="120"/>
  <w:drawingGridVerticalSpacing w:val="0"/>
  <w:displayHorizontalDrawingGridEvery w:val="2"/>
  <w:characterSpacingControl w:val="doNotCompress"/>
  <w:doNotValidateAgainstSchema/>
  <w:doNotDemarcateInvalidXml/>
  <w:footnotePr>
    <w:footnote w:id="0"/>
    <w:footnote w:id="1"/>
  </w:footnotePr>
  <w:endnotePr>
    <w:endnote w:id="0"/>
    <w:endnote w:id="1"/>
  </w:endnotePr>
  <w:compat>
    <w:spaceForUL/>
    <w:doNotLeaveBackslashAlone/>
    <w:ulTrailSpace/>
    <w:doNotExpandShiftReturn/>
    <w:useFELayout/>
  </w:compat>
  <w:rsids>
    <w:rsidRoot w:val="00172A27"/>
    <w:rsid w:val="000125E9"/>
    <w:rsid w:val="0002628D"/>
    <w:rsid w:val="00036846"/>
    <w:rsid w:val="00041DE3"/>
    <w:rsid w:val="00095735"/>
    <w:rsid w:val="000A2448"/>
    <w:rsid w:val="000A7074"/>
    <w:rsid w:val="001167FB"/>
    <w:rsid w:val="0012625A"/>
    <w:rsid w:val="00134F62"/>
    <w:rsid w:val="00154083"/>
    <w:rsid w:val="0015582C"/>
    <w:rsid w:val="00157388"/>
    <w:rsid w:val="00172A27"/>
    <w:rsid w:val="001D0B2E"/>
    <w:rsid w:val="001F1FA8"/>
    <w:rsid w:val="00235469"/>
    <w:rsid w:val="002552E2"/>
    <w:rsid w:val="00262B72"/>
    <w:rsid w:val="0028622D"/>
    <w:rsid w:val="00297115"/>
    <w:rsid w:val="002A2ED7"/>
    <w:rsid w:val="002A7515"/>
    <w:rsid w:val="002E5455"/>
    <w:rsid w:val="002F63DB"/>
    <w:rsid w:val="003171F3"/>
    <w:rsid w:val="00325FB3"/>
    <w:rsid w:val="00335882"/>
    <w:rsid w:val="00352FD1"/>
    <w:rsid w:val="003676A4"/>
    <w:rsid w:val="00371FE8"/>
    <w:rsid w:val="00395BC1"/>
    <w:rsid w:val="003A481A"/>
    <w:rsid w:val="004179F4"/>
    <w:rsid w:val="004473D4"/>
    <w:rsid w:val="0045014D"/>
    <w:rsid w:val="004557EA"/>
    <w:rsid w:val="00474C30"/>
    <w:rsid w:val="00475434"/>
    <w:rsid w:val="004D191A"/>
    <w:rsid w:val="004D322D"/>
    <w:rsid w:val="004D7681"/>
    <w:rsid w:val="00503428"/>
    <w:rsid w:val="00504A42"/>
    <w:rsid w:val="00520F28"/>
    <w:rsid w:val="005256AB"/>
    <w:rsid w:val="00536C2B"/>
    <w:rsid w:val="0058206A"/>
    <w:rsid w:val="005C64D7"/>
    <w:rsid w:val="005D08EB"/>
    <w:rsid w:val="005E4EFE"/>
    <w:rsid w:val="0060011E"/>
    <w:rsid w:val="00607CF6"/>
    <w:rsid w:val="00641F72"/>
    <w:rsid w:val="00644871"/>
    <w:rsid w:val="0068560A"/>
    <w:rsid w:val="006A0187"/>
    <w:rsid w:val="006A0CC3"/>
    <w:rsid w:val="006D6451"/>
    <w:rsid w:val="006F2025"/>
    <w:rsid w:val="00700584"/>
    <w:rsid w:val="0070145F"/>
    <w:rsid w:val="00746492"/>
    <w:rsid w:val="00772662"/>
    <w:rsid w:val="00780C9F"/>
    <w:rsid w:val="00783E63"/>
    <w:rsid w:val="00786A62"/>
    <w:rsid w:val="00786A87"/>
    <w:rsid w:val="007A2C07"/>
    <w:rsid w:val="007A5556"/>
    <w:rsid w:val="007C4628"/>
    <w:rsid w:val="007F04D9"/>
    <w:rsid w:val="007F0C8B"/>
    <w:rsid w:val="00803505"/>
    <w:rsid w:val="00814474"/>
    <w:rsid w:val="00823890"/>
    <w:rsid w:val="00831CCF"/>
    <w:rsid w:val="00836723"/>
    <w:rsid w:val="00867EAE"/>
    <w:rsid w:val="008A29DA"/>
    <w:rsid w:val="00904B4E"/>
    <w:rsid w:val="00913C4B"/>
    <w:rsid w:val="009246B9"/>
    <w:rsid w:val="009506FE"/>
    <w:rsid w:val="00975ED2"/>
    <w:rsid w:val="009C7DD6"/>
    <w:rsid w:val="009D276C"/>
    <w:rsid w:val="009E3031"/>
    <w:rsid w:val="00A01349"/>
    <w:rsid w:val="00A025AA"/>
    <w:rsid w:val="00A131DF"/>
    <w:rsid w:val="00A23A8B"/>
    <w:rsid w:val="00A43CB2"/>
    <w:rsid w:val="00A508FE"/>
    <w:rsid w:val="00A70286"/>
    <w:rsid w:val="00A73D67"/>
    <w:rsid w:val="00A85EF9"/>
    <w:rsid w:val="00A972A5"/>
    <w:rsid w:val="00AB533A"/>
    <w:rsid w:val="00AF0B6B"/>
    <w:rsid w:val="00B028D7"/>
    <w:rsid w:val="00B221CE"/>
    <w:rsid w:val="00B31898"/>
    <w:rsid w:val="00B3653F"/>
    <w:rsid w:val="00B44B06"/>
    <w:rsid w:val="00B86554"/>
    <w:rsid w:val="00B91FE9"/>
    <w:rsid w:val="00BC10DD"/>
    <w:rsid w:val="00BF748A"/>
    <w:rsid w:val="00C1649F"/>
    <w:rsid w:val="00C22917"/>
    <w:rsid w:val="00C479B2"/>
    <w:rsid w:val="00C6240F"/>
    <w:rsid w:val="00C710E1"/>
    <w:rsid w:val="00C84497"/>
    <w:rsid w:val="00CA1B76"/>
    <w:rsid w:val="00CA780F"/>
    <w:rsid w:val="00CB1A8F"/>
    <w:rsid w:val="00CB3848"/>
    <w:rsid w:val="00CB6DD9"/>
    <w:rsid w:val="00CE28A4"/>
    <w:rsid w:val="00CE28D4"/>
    <w:rsid w:val="00D341AB"/>
    <w:rsid w:val="00D61A17"/>
    <w:rsid w:val="00D621A7"/>
    <w:rsid w:val="00D64291"/>
    <w:rsid w:val="00D6496C"/>
    <w:rsid w:val="00DA0110"/>
    <w:rsid w:val="00DC2695"/>
    <w:rsid w:val="00DE491A"/>
    <w:rsid w:val="00E01ACA"/>
    <w:rsid w:val="00E14D2D"/>
    <w:rsid w:val="00E24D95"/>
    <w:rsid w:val="00E253B1"/>
    <w:rsid w:val="00E31E50"/>
    <w:rsid w:val="00E54F44"/>
    <w:rsid w:val="00EB0086"/>
    <w:rsid w:val="00EC3961"/>
    <w:rsid w:val="00EC3ADD"/>
    <w:rsid w:val="00EC681C"/>
    <w:rsid w:val="00EF36B5"/>
    <w:rsid w:val="00EF6768"/>
    <w:rsid w:val="00F0645B"/>
    <w:rsid w:val="00F140A9"/>
    <w:rsid w:val="00F17DF2"/>
    <w:rsid w:val="00F71A49"/>
    <w:rsid w:val="00F8370E"/>
    <w:rsid w:val="00F85A43"/>
    <w:rsid w:val="00FB1E01"/>
    <w:rsid w:val="00FB7DB3"/>
    <w:rsid w:val="00FF184F"/>
    <w:rsid w:val="00FF4240"/>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676A4"/>
    <w:rPr>
      <w:rFonts w:eastAsia="Times New Roman"/>
      <w:sz w:val="24"/>
      <w:szCs w:val="24"/>
      <w:lang w:val="en-US" w:eastAsia="en-US"/>
    </w:rPr>
  </w:style>
  <w:style w:type="paragraph" w:styleId="Heading1">
    <w:name w:val="heading 1"/>
    <w:basedOn w:val="Normal"/>
    <w:next w:val="Normal"/>
    <w:link w:val="Heading1Char"/>
    <w:qFormat/>
    <w:rsid w:val="003676A4"/>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3676A4"/>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3676A4"/>
    <w:pPr>
      <w:keepNext/>
      <w:keepLines/>
      <w:spacing w:before="20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6A4"/>
    <w:rPr>
      <w:rFonts w:ascii="Cambria" w:hAnsi="Cambria" w:cs="Times New Roman"/>
      <w:b/>
      <w:bCs/>
      <w:color w:val="365F91"/>
      <w:sz w:val="28"/>
      <w:szCs w:val="28"/>
    </w:rPr>
  </w:style>
  <w:style w:type="character" w:customStyle="1" w:styleId="Heading3Char">
    <w:name w:val="Heading 3 Char"/>
    <w:basedOn w:val="DefaultParagraphFont"/>
    <w:link w:val="Heading3"/>
    <w:rsid w:val="003676A4"/>
    <w:rPr>
      <w:rFonts w:ascii="Cambria" w:hAnsi="Cambria" w:cs="Times New Roman"/>
      <w:b/>
      <w:bCs/>
      <w:color w:val="4F81BD"/>
      <w:sz w:val="24"/>
      <w:szCs w:val="24"/>
    </w:rPr>
  </w:style>
  <w:style w:type="character" w:customStyle="1" w:styleId="Heading2Char">
    <w:name w:val="Heading 2 Char"/>
    <w:basedOn w:val="DefaultParagraphFont"/>
    <w:link w:val="Heading2"/>
    <w:rsid w:val="003676A4"/>
    <w:rPr>
      <w:rFonts w:ascii="Cambria" w:hAnsi="Cambria" w:cs="Times New Roman"/>
      <w:b/>
      <w:bCs/>
      <w:color w:val="4F81BD"/>
      <w:sz w:val="26"/>
      <w:szCs w:val="26"/>
    </w:rPr>
  </w:style>
  <w:style w:type="character" w:customStyle="1" w:styleId="FooterChar">
    <w:name w:val="Footer Char"/>
    <w:basedOn w:val="DefaultParagraphFont"/>
    <w:link w:val="Footer"/>
    <w:rsid w:val="003676A4"/>
    <w:rPr>
      <w:rFonts w:ascii="Times New Roman" w:hAnsi="Times New Roman" w:cs="Times New Roman"/>
      <w:sz w:val="24"/>
      <w:szCs w:val="24"/>
    </w:rPr>
  </w:style>
  <w:style w:type="character" w:customStyle="1" w:styleId="HeaderChar">
    <w:name w:val="Header Char"/>
    <w:basedOn w:val="DefaultParagraphFont"/>
    <w:link w:val="Header"/>
    <w:rsid w:val="003676A4"/>
    <w:rPr>
      <w:rFonts w:ascii="Times New Roman" w:hAnsi="Times New Roman" w:cs="Times New Roman"/>
      <w:sz w:val="24"/>
      <w:szCs w:val="24"/>
    </w:rPr>
  </w:style>
  <w:style w:type="character" w:styleId="Hyperlink">
    <w:name w:val="Hyperlink"/>
    <w:basedOn w:val="DefaultParagraphFont"/>
    <w:rsid w:val="003676A4"/>
    <w:rPr>
      <w:rFonts w:cs="Times New Roman"/>
      <w:color w:val="0000FF"/>
      <w:u w:val="single"/>
    </w:rPr>
  </w:style>
  <w:style w:type="character" w:customStyle="1" w:styleId="PageNumber1">
    <w:name w:val="Page Number1"/>
    <w:basedOn w:val="DefaultParagraphFont"/>
    <w:rsid w:val="003676A4"/>
    <w:rPr>
      <w:rFonts w:cs="Times New Roman"/>
    </w:rPr>
  </w:style>
  <w:style w:type="character" w:customStyle="1" w:styleId="BalloonTextChar">
    <w:name w:val="Balloon Text Char"/>
    <w:basedOn w:val="DefaultParagraphFont"/>
    <w:link w:val="BalloonText"/>
    <w:rsid w:val="003676A4"/>
    <w:rPr>
      <w:rFonts w:ascii="Tahoma" w:hAnsi="Tahoma" w:cs="Tahoma"/>
      <w:sz w:val="16"/>
      <w:szCs w:val="16"/>
    </w:rPr>
  </w:style>
  <w:style w:type="paragraph" w:styleId="BalloonText">
    <w:name w:val="Balloon Text"/>
    <w:basedOn w:val="Normal"/>
    <w:link w:val="BalloonTextChar"/>
    <w:rsid w:val="003676A4"/>
    <w:rPr>
      <w:rFonts w:ascii="Tahoma" w:hAnsi="Tahoma" w:cs="Tahoma"/>
      <w:sz w:val="16"/>
      <w:szCs w:val="16"/>
    </w:rPr>
  </w:style>
  <w:style w:type="paragraph" w:styleId="Footer">
    <w:name w:val="footer"/>
    <w:basedOn w:val="Normal"/>
    <w:link w:val="FooterChar"/>
    <w:rsid w:val="003676A4"/>
    <w:pPr>
      <w:tabs>
        <w:tab w:val="center" w:pos="4680"/>
        <w:tab w:val="right" w:pos="9360"/>
      </w:tabs>
    </w:pPr>
  </w:style>
  <w:style w:type="paragraph" w:styleId="Header">
    <w:name w:val="header"/>
    <w:basedOn w:val="Normal"/>
    <w:link w:val="HeaderChar"/>
    <w:rsid w:val="003676A4"/>
    <w:pPr>
      <w:tabs>
        <w:tab w:val="center" w:pos="4680"/>
        <w:tab w:val="right" w:pos="9360"/>
      </w:tabs>
    </w:pPr>
  </w:style>
  <w:style w:type="paragraph" w:styleId="TOC1">
    <w:name w:val="toc 1"/>
    <w:basedOn w:val="Normal"/>
    <w:next w:val="Normal"/>
    <w:rsid w:val="003676A4"/>
    <w:pPr>
      <w:spacing w:after="100"/>
    </w:pPr>
  </w:style>
  <w:style w:type="paragraph" w:styleId="TOC2">
    <w:name w:val="toc 2"/>
    <w:basedOn w:val="Normal"/>
    <w:next w:val="Normal"/>
    <w:rsid w:val="003676A4"/>
    <w:pPr>
      <w:spacing w:after="100"/>
      <w:ind w:left="240"/>
    </w:pPr>
  </w:style>
  <w:style w:type="paragraph" w:styleId="TOC3">
    <w:name w:val="toc 3"/>
    <w:basedOn w:val="Normal"/>
    <w:next w:val="Normal"/>
    <w:rsid w:val="003676A4"/>
    <w:pPr>
      <w:spacing w:after="100"/>
      <w:ind w:left="480"/>
    </w:pPr>
  </w:style>
  <w:style w:type="paragraph" w:styleId="NoSpacing">
    <w:name w:val="No Spacing"/>
    <w:qFormat/>
    <w:rsid w:val="003676A4"/>
    <w:rPr>
      <w:rFonts w:ascii="Calibri" w:eastAsia="Calibri" w:hAnsi="Calibri"/>
      <w:sz w:val="22"/>
      <w:szCs w:val="22"/>
      <w:lang w:val="en-US" w:eastAsia="en-US"/>
    </w:rPr>
  </w:style>
  <w:style w:type="paragraph" w:styleId="TOCHeading">
    <w:name w:val="TOC Heading"/>
    <w:basedOn w:val="Heading1"/>
    <w:next w:val="Normal"/>
    <w:qFormat/>
    <w:rsid w:val="003676A4"/>
    <w:pPr>
      <w:spacing w:line="276" w:lineRule="auto"/>
      <w:outlineLvl w:val="9"/>
    </w:pPr>
  </w:style>
  <w:style w:type="paragraph" w:styleId="ListParagraph">
    <w:name w:val="List Paragraph"/>
    <w:basedOn w:val="Normal"/>
    <w:qFormat/>
    <w:rsid w:val="003676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PH" w:eastAsia="en-P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qFormat/>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pPr>
      <w:keepNext/>
      <w:keepLines/>
      <w:spacing w:before="200"/>
      <w:outlineLvl w:val="2"/>
    </w:pPr>
    <w:rPr>
      <w:rFonts w:ascii="Cambria" w:hAnsi="Cambria"/>
      <w:b/>
      <w:bCs/>
      <w:color w:val="4F81BD"/>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Cambria" w:hAnsi="Cambria" w:cs="Times New Roman"/>
      <w:b/>
      <w:bCs/>
      <w:color w:val="365F91"/>
      <w:sz w:val="28"/>
      <w:szCs w:val="28"/>
    </w:rPr>
  </w:style>
  <w:style w:type="character" w:customStyle="1" w:styleId="Heading3Char">
    <w:name w:val="Heading 3 Char"/>
    <w:basedOn w:val="DefaultParagraphFont"/>
    <w:link w:val="Heading3"/>
    <w:rPr>
      <w:rFonts w:ascii="Cambria" w:hAnsi="Cambria" w:cs="Times New Roman"/>
      <w:b/>
      <w:bCs/>
      <w:color w:val="4F81BD"/>
      <w:sz w:val="24"/>
      <w:szCs w:val="24"/>
    </w:rPr>
  </w:style>
  <w:style w:type="character" w:customStyle="1" w:styleId="Heading2Char">
    <w:name w:val="Heading 2 Char"/>
    <w:basedOn w:val="DefaultParagraphFont"/>
    <w:link w:val="Heading2"/>
    <w:rPr>
      <w:rFonts w:ascii="Cambria" w:hAnsi="Cambria" w:cs="Times New Roman"/>
      <w:b/>
      <w:bCs/>
      <w:color w:val="4F81BD"/>
      <w:sz w:val="26"/>
      <w:szCs w:val="26"/>
    </w:rPr>
  </w:style>
  <w:style w:type="character" w:customStyle="1" w:styleId="FooterChar">
    <w:name w:val="Footer Char"/>
    <w:basedOn w:val="DefaultParagraphFont"/>
    <w:link w:val="Footer"/>
    <w:rPr>
      <w:rFonts w:ascii="Times New Roman" w:hAnsi="Times New Roman" w:cs="Times New Roman"/>
      <w:sz w:val="24"/>
      <w:szCs w:val="24"/>
    </w:rPr>
  </w:style>
  <w:style w:type="character" w:customStyle="1" w:styleId="HeaderChar">
    <w:name w:val="Header Char"/>
    <w:basedOn w:val="DefaultParagraphFont"/>
    <w:link w:val="Header"/>
    <w:rPr>
      <w:rFonts w:ascii="Times New Roman" w:hAnsi="Times New Roman" w:cs="Times New Roman"/>
      <w:sz w:val="24"/>
      <w:szCs w:val="24"/>
    </w:rPr>
  </w:style>
  <w:style w:type="character" w:styleId="Hyperlink">
    <w:name w:val="Hyperlink"/>
    <w:basedOn w:val="DefaultParagraphFont"/>
    <w:rPr>
      <w:rFonts w:cs="Times New Roman"/>
      <w:color w:val="0000FF"/>
      <w:u w:val="single"/>
    </w:rPr>
  </w:style>
  <w:style w:type="character" w:customStyle="1" w:styleId="pagenumber">
    <w:name w:val="page number"/>
    <w:basedOn w:val="DefaultParagraphFont"/>
    <w:rPr>
      <w:rFonts w:cs="Times New Roman"/>
    </w:rPr>
  </w:style>
  <w:style w:type="character" w:customStyle="1" w:styleId="BalloonTextChar">
    <w:name w:val="Balloon Text Char"/>
    <w:basedOn w:val="DefaultParagraphFont"/>
    <w:link w:val="BalloonText"/>
    <w:rPr>
      <w:rFonts w:ascii="Tahoma" w:hAnsi="Tahoma" w:cs="Tahoma"/>
      <w:sz w:val="16"/>
      <w:szCs w:val="16"/>
    </w:rPr>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paragraph" w:styleId="TOC1">
    <w:name w:val="toc 1"/>
    <w:basedOn w:val="Normal"/>
    <w:next w:val="Normal"/>
    <w:pPr>
      <w:spacing w:after="100"/>
    </w:pPr>
  </w:style>
  <w:style w:type="paragraph" w:styleId="TOC2">
    <w:name w:val="toc 2"/>
    <w:basedOn w:val="Normal"/>
    <w:next w:val="Normal"/>
    <w:pPr>
      <w:spacing w:after="100"/>
      <w:ind w:left="240"/>
    </w:pPr>
  </w:style>
  <w:style w:type="paragraph" w:styleId="TOC3">
    <w:name w:val="toc 3"/>
    <w:basedOn w:val="Normal"/>
    <w:next w:val="Normal"/>
    <w:pPr>
      <w:spacing w:after="100"/>
      <w:ind w:left="480"/>
    </w:pPr>
  </w:style>
  <w:style w:type="paragraph" w:styleId="NoSpacing">
    <w:name w:val="No Spacing"/>
    <w:qFormat/>
    <w:rPr>
      <w:rFonts w:ascii="Calibri" w:eastAsia="Calibri" w:hAnsi="Calibri"/>
      <w:sz w:val="22"/>
      <w:szCs w:val="22"/>
      <w:lang w:val="en-US" w:eastAsia="en-US"/>
    </w:rPr>
  </w:style>
  <w:style w:type="paragraph" w:styleId="TOCHeading">
    <w:name w:val="TOC Heading"/>
    <w:basedOn w:val="Heading1"/>
    <w:next w:val="Normal"/>
    <w:qFormat/>
    <w:pPr>
      <w:spacing w:line="276" w:lineRule="auto"/>
      <w:outlineLvl w:val="9"/>
    </w:pPr>
  </w:style>
  <w:style w:type="paragraph" w:styleId="ListParagraph">
    <w:name w:val="List Paragraph"/>
    <w:basedOn w:val="Normal"/>
    <w:qFormat/>
    <w:pPr>
      <w:ind w:left="720"/>
      <w:contextualSpacing/>
    </w:pPr>
  </w:style>
</w:styles>
</file>

<file path=word/webSettings.xml><?xml version="1.0" encoding="utf-8"?>
<w:webSettings xmlns:r="http://schemas.openxmlformats.org/officeDocument/2006/relationships" xmlns:w="http://schemas.openxmlformats.org/wordprocessingml/2006/main">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1224</Words>
  <Characters>6977</Characters>
  <Application>Microsoft Office Word</Application>
  <DocSecurity>0</DocSecurity>
  <PresentationFormat/>
  <Lines>58</Lines>
  <Paragraphs>16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TITLE OF THE PROJECT</vt:lpstr>
    </vt:vector>
  </TitlesOfParts>
  <Company/>
  <LinksUpToDate>false</LinksUpToDate>
  <CharactersWithSpaces>8185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creator>vergil</dc:creator>
  <cp:lastModifiedBy>sm sta mesa</cp:lastModifiedBy>
  <cp:revision>4</cp:revision>
  <cp:lastPrinted>2013-11-08T08:59:00Z</cp:lastPrinted>
  <dcterms:created xsi:type="dcterms:W3CDTF">2013-12-14T09:08:00Z</dcterms:created>
  <dcterms:modified xsi:type="dcterms:W3CDTF">2013-12-17T09:44:00Z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1033-8.1.0.3385</vt:lpwstr>
  </property>
</Properties>
</file>